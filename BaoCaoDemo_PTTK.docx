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886" w:rsidRPr="001A5B57" w:rsidRDefault="005D59E6" w:rsidP="001E7D37">
      <w:pPr>
        <w:pStyle w:val="Heading1"/>
        <w:spacing w:line="360" w:lineRule="auto"/>
        <w:ind w:firstLine="0"/>
        <w:sectPr w:rsidR="00EB3886" w:rsidRPr="001A5B57" w:rsidSect="003A06D7">
          <w:footerReference w:type="even" r:id="rId8"/>
          <w:pgSz w:w="11907" w:h="16840" w:code="9"/>
          <w:pgMar w:top="1418" w:right="1134" w:bottom="1418" w:left="1701" w:header="720" w:footer="720" w:gutter="0"/>
          <w:cols w:space="720"/>
        </w:sectPr>
      </w:pPr>
      <w:bookmarkStart w:id="0" w:name="_Toc443912559"/>
      <w:bookmarkStart w:id="1" w:name="_Toc443920039"/>
      <w:bookmarkStart w:id="2" w:name="_Toc445149145"/>
      <w:bookmarkStart w:id="3" w:name="_Toc445196945"/>
      <w:bookmarkStart w:id="4" w:name="_Toc445243250"/>
      <w:bookmarkStart w:id="5" w:name="_Toc447228897"/>
      <w:r w:rsidRPr="001A5B57">
        <w:rPr>
          <w:noProof/>
          <w:lang w:eastAsia="en-US"/>
        </w:rPr>
        <mc:AlternateContent>
          <mc:Choice Requires="wps">
            <w:drawing>
              <wp:anchor distT="0" distB="0" distL="114300" distR="114300" simplePos="0" relativeHeight="251657728" behindDoc="0" locked="0" layoutInCell="1" allowOverlap="1">
                <wp:simplePos x="0" y="0"/>
                <wp:positionH relativeFrom="column">
                  <wp:posOffset>-337185</wp:posOffset>
                </wp:positionH>
                <wp:positionV relativeFrom="paragraph">
                  <wp:posOffset>-340995</wp:posOffset>
                </wp:positionV>
                <wp:extent cx="6286500" cy="8941435"/>
                <wp:effectExtent l="28575" t="35560" r="28575" b="33655"/>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941435"/>
                        </a:xfrm>
                        <a:prstGeom prst="rect">
                          <a:avLst/>
                        </a:prstGeom>
                        <a:solidFill>
                          <a:srgbClr val="FFFFFF"/>
                        </a:solidFill>
                        <a:ln w="57150" cmpd="thickThin">
                          <a:solidFill>
                            <a:srgbClr val="000000"/>
                          </a:solidFill>
                          <a:miter lim="800000"/>
                          <a:headEnd/>
                          <a:tailEnd/>
                        </a:ln>
                      </wps:spPr>
                      <wps:txbx>
                        <w:txbxContent>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TRƯỜNG ĐẠI HỌC BÁCH KHOA HÀ NỘI</w:t>
                            </w:r>
                          </w:p>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VIỆN CÔNG NGHỆ THÔNG TIN VÀ TRUYỀN THÔNG</w:t>
                            </w:r>
                          </w:p>
                          <w:p w:rsidR="00A24447" w:rsidRPr="00A24447" w:rsidRDefault="00A24447" w:rsidP="00A24447">
                            <w:pPr>
                              <w:jc w:val="center"/>
                              <w:rPr>
                                <w:rFonts w:ascii="Cambria" w:eastAsia="MS Gothic" w:hAnsi="Cambria" w:cs="Times New Roman"/>
                                <w:color w:val="17365D"/>
                                <w:spacing w:val="5"/>
                                <w:kern w:val="28"/>
                                <w:sz w:val="28"/>
                                <w:szCs w:val="28"/>
                              </w:rPr>
                            </w:pPr>
                            <w:r w:rsidRPr="00A24447">
                              <w:rPr>
                                <w:rFonts w:ascii="Cambria" w:eastAsia="MS Gothic" w:hAnsi="Cambria" w:cs="Times New Roman"/>
                                <w:color w:val="17365D"/>
                                <w:spacing w:val="5"/>
                                <w:kern w:val="28"/>
                                <w:sz w:val="28"/>
                                <w:szCs w:val="28"/>
                              </w:rPr>
                              <w:t>——————– * ———————</w:t>
                            </w:r>
                          </w:p>
                          <w:p w:rsidR="00A24447" w:rsidRPr="00A24447" w:rsidRDefault="005D59E6" w:rsidP="00A24447">
                            <w:pPr>
                              <w:jc w:val="center"/>
                              <w:rPr>
                                <w:rFonts w:ascii="Cambria" w:eastAsia="MS Gothic" w:hAnsi="Cambria" w:cs="Times New Roman"/>
                                <w:color w:val="17365D"/>
                                <w:spacing w:val="5"/>
                                <w:kern w:val="28"/>
                                <w:sz w:val="32"/>
                                <w:szCs w:val="32"/>
                              </w:rPr>
                            </w:pPr>
                            <w:r w:rsidRPr="00A24447">
                              <w:rPr>
                                <w:rFonts w:ascii="Cambria" w:eastAsia="MS Gothic" w:hAnsi="Cambria" w:cs="Times New Roman"/>
                                <w:noProof/>
                                <w:color w:val="17365D"/>
                                <w:spacing w:val="5"/>
                                <w:kern w:val="28"/>
                                <w:szCs w:val="24"/>
                                <w:lang w:eastAsia="en-US" w:bidi="ar-SA"/>
                              </w:rPr>
                              <w:drawing>
                                <wp:inline distT="0" distB="0" distL="0" distR="0">
                                  <wp:extent cx="1276350" cy="1905000"/>
                                  <wp:effectExtent l="0" t="0" r="0" b="0"/>
                                  <wp:docPr id="1"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p w:rsidR="00A24447" w:rsidRPr="00A24447" w:rsidRDefault="00A24447" w:rsidP="00A24447">
                            <w:pPr>
                              <w:jc w:val="center"/>
                              <w:rPr>
                                <w:rFonts w:ascii="Cambria" w:eastAsia="MS Gothic" w:hAnsi="Cambria" w:cs="Times New Roman"/>
                                <w:color w:val="17365D"/>
                                <w:spacing w:val="5"/>
                                <w:kern w:val="28"/>
                                <w:sz w:val="32"/>
                                <w:szCs w:val="32"/>
                              </w:rPr>
                            </w:pPr>
                          </w:p>
                          <w:p w:rsidR="00A24447" w:rsidRPr="004A7A80" w:rsidRDefault="00A24447" w:rsidP="00A24447">
                            <w:pPr>
                              <w:jc w:val="center"/>
                              <w:rPr>
                                <w:rFonts w:ascii="Cambria" w:eastAsia="MS Gothic" w:hAnsi="Cambria" w:cs="Times New Roman"/>
                                <w:b/>
                                <w:spacing w:val="5"/>
                                <w:kern w:val="28"/>
                                <w:sz w:val="40"/>
                                <w:szCs w:val="40"/>
                              </w:rPr>
                            </w:pPr>
                            <w:r w:rsidRPr="004A7A80">
                              <w:rPr>
                                <w:rFonts w:ascii="Cambria" w:eastAsia="MS Gothic" w:hAnsi="Cambria" w:cs="Times New Roman"/>
                                <w:b/>
                                <w:spacing w:val="5"/>
                                <w:kern w:val="28"/>
                                <w:sz w:val="40"/>
                                <w:szCs w:val="40"/>
                              </w:rPr>
                              <w:t>BÁO CÁO MÔN HỌC</w:t>
                            </w:r>
                          </w:p>
                          <w:p w:rsidR="00A24447" w:rsidRPr="00A24447" w:rsidRDefault="00A24447" w:rsidP="00A24447">
                            <w:pPr>
                              <w:jc w:val="center"/>
                              <w:rPr>
                                <w:rFonts w:ascii="Cambria" w:eastAsia="MS Gothic" w:hAnsi="Cambria" w:cs="Times New Roman"/>
                                <w:b/>
                                <w:color w:val="365F91"/>
                                <w:spacing w:val="5"/>
                                <w:kern w:val="28"/>
                                <w:sz w:val="48"/>
                                <w:szCs w:val="48"/>
                              </w:rPr>
                            </w:pPr>
                            <w:r>
                              <w:rPr>
                                <w:rFonts w:ascii="Cambria" w:eastAsia="MS Gothic" w:hAnsi="Cambria" w:cs="Times New Roman"/>
                                <w:b/>
                                <w:color w:val="365F91"/>
                                <w:spacing w:val="5"/>
                                <w:kern w:val="28"/>
                                <w:sz w:val="48"/>
                                <w:szCs w:val="48"/>
                              </w:rPr>
                              <w:t>PHÂN TÍCH THIẾT KẾ HỆ THỐNG THÔNG TIN</w:t>
                            </w:r>
                          </w:p>
                          <w:p w:rsidR="00A24447" w:rsidRPr="00A24447" w:rsidRDefault="00A24447" w:rsidP="00A24447">
                            <w:pPr>
                              <w:jc w:val="center"/>
                              <w:rPr>
                                <w:rFonts w:ascii="Cambria" w:eastAsia="MS Gothic" w:hAnsi="Cambria" w:cs="Times New Roman"/>
                                <w:color w:val="17365D"/>
                                <w:spacing w:val="5"/>
                                <w:kern w:val="28"/>
                                <w:szCs w:val="24"/>
                              </w:rPr>
                            </w:pPr>
                          </w:p>
                          <w:p w:rsidR="00A24447" w:rsidRPr="00150ED5" w:rsidRDefault="00A24447" w:rsidP="00A24447">
                            <w:pPr>
                              <w:jc w:val="center"/>
                              <w:rPr>
                                <w:rFonts w:ascii="Cambria" w:hAnsi="Cambria"/>
                                <w:color w:val="365F91"/>
                                <w:sz w:val="40"/>
                              </w:rPr>
                            </w:pPr>
                            <w:r w:rsidRPr="00150ED5">
                              <w:rPr>
                                <w:rFonts w:ascii="Cambria" w:hAnsi="Cambria"/>
                                <w:color w:val="365F91"/>
                                <w:sz w:val="40"/>
                              </w:rPr>
                              <w:t>Đề tài thực hiện: Quản lý hộ nghèo tỉnh Vĩnh Phúc</w:t>
                            </w:r>
                          </w:p>
                          <w:p w:rsidR="00A24447" w:rsidRPr="00A24447" w:rsidRDefault="00A24447" w:rsidP="00A24447">
                            <w:pPr>
                              <w:ind w:left="2880"/>
                              <w:jc w:val="center"/>
                              <w:rPr>
                                <w:rFonts w:ascii="Cambria" w:eastAsia="MS Gothic" w:hAnsi="Cambria" w:cs="Times New Roman"/>
                                <w:color w:val="17365D"/>
                                <w:spacing w:val="5"/>
                                <w:kern w:val="28"/>
                                <w:szCs w:val="24"/>
                              </w:rPr>
                            </w:pPr>
                          </w:p>
                          <w:p w:rsidR="004A7A80" w:rsidRPr="004A7A80" w:rsidRDefault="00A24447" w:rsidP="004A7A80">
                            <w:pPr>
                              <w:ind w:left="2127"/>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Sinh viên thực hiện</w:t>
                            </w:r>
                            <w:r w:rsidR="004A7A80">
                              <w:rPr>
                                <w:rFonts w:ascii="Cambria" w:eastAsia="MS Gothic" w:hAnsi="Cambria" w:cs="Times New Roman"/>
                                <w:b/>
                                <w:color w:val="17365D"/>
                                <w:spacing w:val="5"/>
                                <w:kern w:val="28"/>
                              </w:rPr>
                              <w:t xml:space="preserve"> :</w:t>
                            </w:r>
                            <w:r w:rsidR="004A7A80" w:rsidRPr="004A7A80">
                              <w:rPr>
                                <w:rFonts w:ascii="Cambria" w:eastAsia="MS Gothic" w:hAnsi="Cambria" w:cs="Times New Roman"/>
                                <w:b/>
                                <w:color w:val="17365D"/>
                                <w:spacing w:val="5"/>
                                <w:kern w:val="28"/>
                              </w:rPr>
                              <w:t xml:space="preserve">     Vũ Mạnh Tùng - 20134461</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Trần Minh Đức - 20131066</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Chu Anh Quang - 20133070</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Nguyễn Thị Trang - 20134064</w:t>
                            </w:r>
                          </w:p>
                          <w:p w:rsidR="00A24447" w:rsidRPr="004A7A80" w:rsidRDefault="004A7A80" w:rsidP="004A7A80">
                            <w:pPr>
                              <w:ind w:left="2836"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 xml:space="preserve">Giảng viên hướng dẫn : </w:t>
                            </w:r>
                            <w:r>
                              <w:rPr>
                                <w:rFonts w:ascii="Cambria" w:eastAsia="MS Gothic" w:hAnsi="Cambria" w:cs="Times New Roman"/>
                                <w:b/>
                                <w:color w:val="17365D"/>
                                <w:spacing w:val="5"/>
                                <w:kern w:val="28"/>
                              </w:rPr>
                              <w:t>Phạm Văn Hải</w:t>
                            </w:r>
                          </w:p>
                          <w:p w:rsidR="00A24447" w:rsidRDefault="00A24447" w:rsidP="00A24447">
                            <w:pPr>
                              <w:spacing w:line="240" w:lineRule="auto"/>
                              <w:jc w:val="center"/>
                              <w:rPr>
                                <w:rFonts w:ascii="Cambria" w:eastAsia="MS Gothic" w:hAnsi="Cambria" w:cs="Times New Roman"/>
                                <w:color w:val="17365D"/>
                                <w:spacing w:val="5"/>
                                <w:kern w:val="28"/>
                                <w:szCs w:val="24"/>
                              </w:rPr>
                            </w:pPr>
                          </w:p>
                          <w:p w:rsidR="004A7A80" w:rsidRDefault="004A7A80" w:rsidP="00A24447">
                            <w:pPr>
                              <w:spacing w:line="240" w:lineRule="auto"/>
                              <w:jc w:val="center"/>
                              <w:rPr>
                                <w:rFonts w:ascii="Cambria" w:eastAsia="MS Gothic" w:hAnsi="Cambria" w:cs="Times New Roman"/>
                                <w:color w:val="17365D"/>
                                <w:spacing w:val="5"/>
                                <w:kern w:val="28"/>
                                <w:szCs w:val="24"/>
                              </w:rPr>
                            </w:pPr>
                          </w:p>
                          <w:p w:rsidR="004A7A80" w:rsidRPr="00A24447" w:rsidRDefault="004A7A80" w:rsidP="00A24447">
                            <w:pPr>
                              <w:spacing w:line="240" w:lineRule="auto"/>
                              <w:jc w:val="center"/>
                              <w:rPr>
                                <w:rFonts w:ascii="Cambria" w:eastAsia="MS Gothic" w:hAnsi="Cambria" w:cs="Times New Roman"/>
                                <w:color w:val="17365D"/>
                                <w:spacing w:val="5"/>
                                <w:kern w:val="28"/>
                                <w:szCs w:val="24"/>
                              </w:rPr>
                            </w:pPr>
                          </w:p>
                          <w:p w:rsidR="00E47848" w:rsidRPr="004A7A80" w:rsidRDefault="004A7A80" w:rsidP="004A7A80">
                            <w:pPr>
                              <w:spacing w:line="240" w:lineRule="auto"/>
                              <w:jc w:val="center"/>
                              <w:rPr>
                                <w:rFonts w:ascii="Cambria" w:eastAsia="MS Gothic" w:hAnsi="Cambria" w:cs="Times New Roman"/>
                                <w:b/>
                                <w:color w:val="17365D"/>
                                <w:spacing w:val="5"/>
                                <w:kern w:val="28"/>
                                <w:sz w:val="32"/>
                                <w:szCs w:val="32"/>
                              </w:rPr>
                            </w:pPr>
                            <w:r w:rsidRPr="004A7A80">
                              <w:rPr>
                                <w:rFonts w:ascii="Cambria" w:eastAsia="MS Gothic" w:hAnsi="Cambria" w:cs="Times New Roman"/>
                                <w:b/>
                                <w:color w:val="17365D"/>
                                <w:spacing w:val="5"/>
                                <w:kern w:val="28"/>
                                <w:sz w:val="32"/>
                                <w:szCs w:val="32"/>
                              </w:rPr>
                              <w:t>HÀ NỘI 2016</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Pr="00B93649" w:rsidRDefault="00E47848" w:rsidP="00380D9B">
                            <w:pPr>
                              <w:jc w:val="center"/>
                              <w:rPr>
                                <w:b/>
                                <w:sz w:val="30"/>
                                <w:lang w:val="it-IT"/>
                              </w:rPr>
                            </w:pPr>
                            <w:r w:rsidRPr="00B93649">
                              <w:rPr>
                                <w:b/>
                                <w:sz w:val="30"/>
                                <w:lang w:val="it-IT"/>
                              </w:rPr>
                              <w:t>Hà Nội, 2011</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r>
                              <w:rPr>
                                <w:b/>
                                <w:sz w:val="28"/>
                                <w:lang w:val="it-IT"/>
                              </w:rPr>
                              <w:t>Hà Nội, 06/2009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6.55pt;margin-top:-26.85pt;width:495pt;height:70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" strokeweight="4.5pt">
                <v:stroke linestyle="thickThin"/>
                <v:textbox>
                  <w:txbxContent>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TRƯỜNG ĐẠI HỌC BÁCH KHOA HÀ NỘI</w:t>
                      </w:r>
                    </w:p>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VIỆN CÔNG NGHỆ THÔNG TIN VÀ TRUYỀN THÔNG</w:t>
                      </w:r>
                    </w:p>
                    <w:p w:rsidR="00A24447" w:rsidRPr="00A24447" w:rsidRDefault="00A24447" w:rsidP="00A24447">
                      <w:pPr>
                        <w:jc w:val="center"/>
                        <w:rPr>
                          <w:rFonts w:ascii="Cambria" w:eastAsia="MS Gothic" w:hAnsi="Cambria" w:cs="Times New Roman"/>
                          <w:color w:val="17365D"/>
                          <w:spacing w:val="5"/>
                          <w:kern w:val="28"/>
                          <w:sz w:val="28"/>
                          <w:szCs w:val="28"/>
                        </w:rPr>
                      </w:pPr>
                      <w:r w:rsidRPr="00A24447">
                        <w:rPr>
                          <w:rFonts w:ascii="Cambria" w:eastAsia="MS Gothic" w:hAnsi="Cambria" w:cs="Times New Roman"/>
                          <w:color w:val="17365D"/>
                          <w:spacing w:val="5"/>
                          <w:kern w:val="28"/>
                          <w:sz w:val="28"/>
                          <w:szCs w:val="28"/>
                        </w:rPr>
                        <w:t>——————– * ———————</w:t>
                      </w:r>
                    </w:p>
                    <w:p w:rsidR="00A24447" w:rsidRPr="00A24447" w:rsidRDefault="005D59E6" w:rsidP="00A24447">
                      <w:pPr>
                        <w:jc w:val="center"/>
                        <w:rPr>
                          <w:rFonts w:ascii="Cambria" w:eastAsia="MS Gothic" w:hAnsi="Cambria" w:cs="Times New Roman"/>
                          <w:color w:val="17365D"/>
                          <w:spacing w:val="5"/>
                          <w:kern w:val="28"/>
                          <w:sz w:val="32"/>
                          <w:szCs w:val="32"/>
                        </w:rPr>
                      </w:pPr>
                      <w:r w:rsidRPr="00A24447">
                        <w:rPr>
                          <w:rFonts w:ascii="Cambria" w:eastAsia="MS Gothic" w:hAnsi="Cambria" w:cs="Times New Roman"/>
                          <w:noProof/>
                          <w:color w:val="17365D"/>
                          <w:spacing w:val="5"/>
                          <w:kern w:val="28"/>
                          <w:szCs w:val="24"/>
                          <w:lang w:eastAsia="en-US" w:bidi="ar-SA"/>
                        </w:rPr>
                        <w:drawing>
                          <wp:inline distT="0" distB="0" distL="0" distR="0">
                            <wp:extent cx="1276350" cy="1905000"/>
                            <wp:effectExtent l="0" t="0" r="0" b="0"/>
                            <wp:docPr id="1"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p w:rsidR="00A24447" w:rsidRPr="00A24447" w:rsidRDefault="00A24447" w:rsidP="00A24447">
                      <w:pPr>
                        <w:jc w:val="center"/>
                        <w:rPr>
                          <w:rFonts w:ascii="Cambria" w:eastAsia="MS Gothic" w:hAnsi="Cambria" w:cs="Times New Roman"/>
                          <w:color w:val="17365D"/>
                          <w:spacing w:val="5"/>
                          <w:kern w:val="28"/>
                          <w:sz w:val="32"/>
                          <w:szCs w:val="32"/>
                        </w:rPr>
                      </w:pPr>
                    </w:p>
                    <w:p w:rsidR="00A24447" w:rsidRPr="004A7A80" w:rsidRDefault="00A24447" w:rsidP="00A24447">
                      <w:pPr>
                        <w:jc w:val="center"/>
                        <w:rPr>
                          <w:rFonts w:ascii="Cambria" w:eastAsia="MS Gothic" w:hAnsi="Cambria" w:cs="Times New Roman"/>
                          <w:b/>
                          <w:spacing w:val="5"/>
                          <w:kern w:val="28"/>
                          <w:sz w:val="40"/>
                          <w:szCs w:val="40"/>
                        </w:rPr>
                      </w:pPr>
                      <w:r w:rsidRPr="004A7A80">
                        <w:rPr>
                          <w:rFonts w:ascii="Cambria" w:eastAsia="MS Gothic" w:hAnsi="Cambria" w:cs="Times New Roman"/>
                          <w:b/>
                          <w:spacing w:val="5"/>
                          <w:kern w:val="28"/>
                          <w:sz w:val="40"/>
                          <w:szCs w:val="40"/>
                        </w:rPr>
                        <w:t>BÁO CÁO MÔN HỌC</w:t>
                      </w:r>
                    </w:p>
                    <w:p w:rsidR="00A24447" w:rsidRPr="00A24447" w:rsidRDefault="00A24447" w:rsidP="00A24447">
                      <w:pPr>
                        <w:jc w:val="center"/>
                        <w:rPr>
                          <w:rFonts w:ascii="Cambria" w:eastAsia="MS Gothic" w:hAnsi="Cambria" w:cs="Times New Roman"/>
                          <w:b/>
                          <w:color w:val="365F91"/>
                          <w:spacing w:val="5"/>
                          <w:kern w:val="28"/>
                          <w:sz w:val="48"/>
                          <w:szCs w:val="48"/>
                        </w:rPr>
                      </w:pPr>
                      <w:r>
                        <w:rPr>
                          <w:rFonts w:ascii="Cambria" w:eastAsia="MS Gothic" w:hAnsi="Cambria" w:cs="Times New Roman"/>
                          <w:b/>
                          <w:color w:val="365F91"/>
                          <w:spacing w:val="5"/>
                          <w:kern w:val="28"/>
                          <w:sz w:val="48"/>
                          <w:szCs w:val="48"/>
                        </w:rPr>
                        <w:t>PHÂN TÍCH THIẾT KẾ HỆ THỐNG THÔNG TIN</w:t>
                      </w:r>
                    </w:p>
                    <w:p w:rsidR="00A24447" w:rsidRPr="00A24447" w:rsidRDefault="00A24447" w:rsidP="00A24447">
                      <w:pPr>
                        <w:jc w:val="center"/>
                        <w:rPr>
                          <w:rFonts w:ascii="Cambria" w:eastAsia="MS Gothic" w:hAnsi="Cambria" w:cs="Times New Roman"/>
                          <w:color w:val="17365D"/>
                          <w:spacing w:val="5"/>
                          <w:kern w:val="28"/>
                          <w:szCs w:val="24"/>
                        </w:rPr>
                      </w:pPr>
                    </w:p>
                    <w:p w:rsidR="00A24447" w:rsidRPr="00150ED5" w:rsidRDefault="00A24447" w:rsidP="00A24447">
                      <w:pPr>
                        <w:jc w:val="center"/>
                        <w:rPr>
                          <w:rFonts w:ascii="Cambria" w:hAnsi="Cambria"/>
                          <w:color w:val="365F91"/>
                          <w:sz w:val="40"/>
                        </w:rPr>
                      </w:pPr>
                      <w:r w:rsidRPr="00150ED5">
                        <w:rPr>
                          <w:rFonts w:ascii="Cambria" w:hAnsi="Cambria"/>
                          <w:color w:val="365F91"/>
                          <w:sz w:val="40"/>
                        </w:rPr>
                        <w:t>Đề tài thực hiện: Quản lý hộ nghèo tỉnh Vĩnh Phúc</w:t>
                      </w:r>
                    </w:p>
                    <w:p w:rsidR="00A24447" w:rsidRPr="00A24447" w:rsidRDefault="00A24447" w:rsidP="00A24447">
                      <w:pPr>
                        <w:ind w:left="2880"/>
                        <w:jc w:val="center"/>
                        <w:rPr>
                          <w:rFonts w:ascii="Cambria" w:eastAsia="MS Gothic" w:hAnsi="Cambria" w:cs="Times New Roman"/>
                          <w:color w:val="17365D"/>
                          <w:spacing w:val="5"/>
                          <w:kern w:val="28"/>
                          <w:szCs w:val="24"/>
                        </w:rPr>
                      </w:pPr>
                    </w:p>
                    <w:p w:rsidR="004A7A80" w:rsidRPr="004A7A80" w:rsidRDefault="00A24447" w:rsidP="004A7A80">
                      <w:pPr>
                        <w:ind w:left="2127"/>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Sinh viên thực hiện</w:t>
                      </w:r>
                      <w:r w:rsidR="004A7A80">
                        <w:rPr>
                          <w:rFonts w:ascii="Cambria" w:eastAsia="MS Gothic" w:hAnsi="Cambria" w:cs="Times New Roman"/>
                          <w:b/>
                          <w:color w:val="17365D"/>
                          <w:spacing w:val="5"/>
                          <w:kern w:val="28"/>
                        </w:rPr>
                        <w:t xml:space="preserve"> :</w:t>
                      </w:r>
                      <w:r w:rsidR="004A7A80" w:rsidRPr="004A7A80">
                        <w:rPr>
                          <w:rFonts w:ascii="Cambria" w:eastAsia="MS Gothic" w:hAnsi="Cambria" w:cs="Times New Roman"/>
                          <w:b/>
                          <w:color w:val="17365D"/>
                          <w:spacing w:val="5"/>
                          <w:kern w:val="28"/>
                        </w:rPr>
                        <w:t xml:space="preserve">     Vũ Mạnh Tùng - 20134461</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Trần Minh Đức - 20131066</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Chu Anh Quang - 20133070</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Nguyễn Thị Trang - 20134064</w:t>
                      </w:r>
                    </w:p>
                    <w:p w:rsidR="00A24447" w:rsidRPr="004A7A80" w:rsidRDefault="004A7A80" w:rsidP="004A7A80">
                      <w:pPr>
                        <w:ind w:left="2836"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 xml:space="preserve">Giảng viên hướng dẫn : </w:t>
                      </w:r>
                      <w:r>
                        <w:rPr>
                          <w:rFonts w:ascii="Cambria" w:eastAsia="MS Gothic" w:hAnsi="Cambria" w:cs="Times New Roman"/>
                          <w:b/>
                          <w:color w:val="17365D"/>
                          <w:spacing w:val="5"/>
                          <w:kern w:val="28"/>
                        </w:rPr>
                        <w:t>Phạm Văn Hải</w:t>
                      </w:r>
                    </w:p>
                    <w:p w:rsidR="00A24447" w:rsidRDefault="00A24447" w:rsidP="00A24447">
                      <w:pPr>
                        <w:spacing w:line="240" w:lineRule="auto"/>
                        <w:jc w:val="center"/>
                        <w:rPr>
                          <w:rFonts w:ascii="Cambria" w:eastAsia="MS Gothic" w:hAnsi="Cambria" w:cs="Times New Roman"/>
                          <w:color w:val="17365D"/>
                          <w:spacing w:val="5"/>
                          <w:kern w:val="28"/>
                          <w:szCs w:val="24"/>
                        </w:rPr>
                      </w:pPr>
                    </w:p>
                    <w:p w:rsidR="004A7A80" w:rsidRDefault="004A7A80" w:rsidP="00A24447">
                      <w:pPr>
                        <w:spacing w:line="240" w:lineRule="auto"/>
                        <w:jc w:val="center"/>
                        <w:rPr>
                          <w:rFonts w:ascii="Cambria" w:eastAsia="MS Gothic" w:hAnsi="Cambria" w:cs="Times New Roman"/>
                          <w:color w:val="17365D"/>
                          <w:spacing w:val="5"/>
                          <w:kern w:val="28"/>
                          <w:szCs w:val="24"/>
                        </w:rPr>
                      </w:pPr>
                    </w:p>
                    <w:p w:rsidR="004A7A80" w:rsidRPr="00A24447" w:rsidRDefault="004A7A80" w:rsidP="00A24447">
                      <w:pPr>
                        <w:spacing w:line="240" w:lineRule="auto"/>
                        <w:jc w:val="center"/>
                        <w:rPr>
                          <w:rFonts w:ascii="Cambria" w:eastAsia="MS Gothic" w:hAnsi="Cambria" w:cs="Times New Roman"/>
                          <w:color w:val="17365D"/>
                          <w:spacing w:val="5"/>
                          <w:kern w:val="28"/>
                          <w:szCs w:val="24"/>
                        </w:rPr>
                      </w:pPr>
                    </w:p>
                    <w:p w:rsidR="00E47848" w:rsidRPr="004A7A80" w:rsidRDefault="004A7A80" w:rsidP="004A7A80">
                      <w:pPr>
                        <w:spacing w:line="240" w:lineRule="auto"/>
                        <w:jc w:val="center"/>
                        <w:rPr>
                          <w:rFonts w:ascii="Cambria" w:eastAsia="MS Gothic" w:hAnsi="Cambria" w:cs="Times New Roman"/>
                          <w:b/>
                          <w:color w:val="17365D"/>
                          <w:spacing w:val="5"/>
                          <w:kern w:val="28"/>
                          <w:sz w:val="32"/>
                          <w:szCs w:val="32"/>
                        </w:rPr>
                      </w:pPr>
                      <w:r w:rsidRPr="004A7A80">
                        <w:rPr>
                          <w:rFonts w:ascii="Cambria" w:eastAsia="MS Gothic" w:hAnsi="Cambria" w:cs="Times New Roman"/>
                          <w:b/>
                          <w:color w:val="17365D"/>
                          <w:spacing w:val="5"/>
                          <w:kern w:val="28"/>
                          <w:sz w:val="32"/>
                          <w:szCs w:val="32"/>
                        </w:rPr>
                        <w:t>HÀ NỘI 2016</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Pr="00B93649" w:rsidRDefault="00E47848" w:rsidP="00380D9B">
                      <w:pPr>
                        <w:jc w:val="center"/>
                        <w:rPr>
                          <w:b/>
                          <w:sz w:val="30"/>
                          <w:lang w:val="it-IT"/>
                        </w:rPr>
                      </w:pPr>
                      <w:r w:rsidRPr="00B93649">
                        <w:rPr>
                          <w:b/>
                          <w:sz w:val="30"/>
                          <w:lang w:val="it-IT"/>
                        </w:rPr>
                        <w:t>Hà Nội, 2011</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r>
                        <w:rPr>
                          <w:b/>
                          <w:sz w:val="28"/>
                          <w:lang w:val="it-IT"/>
                        </w:rPr>
                        <w:t>Hà Nội, 06/2009</w:t>
                      </w:r>
                    </w:p>
                  </w:txbxContent>
                </v:textbox>
              </v:rect>
            </w:pict>
          </mc:Fallback>
        </mc:AlternateContent>
      </w:r>
      <w:bookmarkEnd w:id="0"/>
      <w:bookmarkEnd w:id="1"/>
      <w:bookmarkEnd w:id="2"/>
      <w:bookmarkEnd w:id="3"/>
      <w:bookmarkEnd w:id="4"/>
      <w:bookmarkEnd w:id="5"/>
    </w:p>
    <w:p w:rsidR="002D6312" w:rsidRDefault="002D6312" w:rsidP="001E7D37">
      <w:pPr>
        <w:pStyle w:val="Heading1"/>
        <w:spacing w:line="360" w:lineRule="auto"/>
        <w:ind w:firstLine="0"/>
        <w:sectPr w:rsidR="002D6312" w:rsidSect="002D6312">
          <w:headerReference w:type="default" r:id="rId10"/>
          <w:footerReference w:type="default" r:id="rId11"/>
          <w:pgSz w:w="11907" w:h="16840" w:code="9"/>
          <w:pgMar w:top="1418" w:right="1134" w:bottom="1418" w:left="1701" w:header="720" w:footer="720" w:gutter="0"/>
          <w:pgNumType w:start="1"/>
          <w:cols w:space="720"/>
        </w:sectPr>
      </w:pPr>
    </w:p>
    <w:p w:rsidR="007756D0" w:rsidRDefault="00E93055" w:rsidP="001E7D37">
      <w:pPr>
        <w:pStyle w:val="Heading1"/>
        <w:spacing w:line="360" w:lineRule="auto"/>
        <w:jc w:val="center"/>
        <w:rPr>
          <w:noProof/>
        </w:rPr>
      </w:pPr>
      <w:bookmarkStart w:id="6" w:name="_Toc447228898"/>
      <w:r w:rsidRPr="001A5B57">
        <w:lastRenderedPageBreak/>
        <w:t>Mục lục</w:t>
      </w:r>
      <w:bookmarkEnd w:id="6"/>
      <w:r w:rsidR="008E230C" w:rsidRPr="001A5B57">
        <w:rPr>
          <w:b w:val="0"/>
          <w:bCs w:val="0"/>
        </w:rPr>
        <w:fldChar w:fldCharType="begin"/>
      </w:r>
      <w:r w:rsidR="008E230C" w:rsidRPr="001A5B57">
        <w:rPr>
          <w:b w:val="0"/>
          <w:bCs w:val="0"/>
        </w:rPr>
        <w:instrText xml:space="preserve"> TOC \o "1-3" \h \z \u </w:instrText>
      </w:r>
      <w:r w:rsidR="008E230C" w:rsidRPr="001A5B57">
        <w:rPr>
          <w:b w:val="0"/>
          <w:bCs w:val="0"/>
        </w:rPr>
        <w:fldChar w:fldCharType="separate"/>
      </w:r>
    </w:p>
    <w:bookmarkStart w:id="7" w:name="_GoBack"/>
    <w:bookmarkEnd w:id="7"/>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r w:rsidRPr="001E7F1E">
        <w:rPr>
          <w:rStyle w:val="Hyperlink"/>
          <w:noProof/>
        </w:rPr>
        <w:fldChar w:fldCharType="begin"/>
      </w:r>
      <w:r w:rsidRPr="001E7F1E">
        <w:rPr>
          <w:rStyle w:val="Hyperlink"/>
          <w:noProof/>
        </w:rPr>
        <w:instrText xml:space="preserve"> </w:instrText>
      </w:r>
      <w:r>
        <w:rPr>
          <w:noProof/>
        </w:rPr>
        <w:instrText>HYPERLINK \l "_Toc447228898"</w:instrText>
      </w:r>
      <w:r w:rsidRPr="001E7F1E">
        <w:rPr>
          <w:rStyle w:val="Hyperlink"/>
          <w:noProof/>
        </w:rPr>
        <w:instrText xml:space="preserve"> </w:instrText>
      </w:r>
      <w:r w:rsidRPr="001E7F1E">
        <w:rPr>
          <w:rStyle w:val="Hyperlink"/>
          <w:noProof/>
        </w:rPr>
      </w:r>
      <w:r w:rsidRPr="001E7F1E">
        <w:rPr>
          <w:rStyle w:val="Hyperlink"/>
          <w:noProof/>
        </w:rPr>
        <w:fldChar w:fldCharType="separate"/>
      </w:r>
      <w:r w:rsidRPr="001E7F1E">
        <w:rPr>
          <w:rStyle w:val="Hyperlink"/>
          <w:noProof/>
        </w:rPr>
        <w:t>Mục lục</w:t>
      </w:r>
      <w:r>
        <w:rPr>
          <w:noProof/>
          <w:webHidden/>
        </w:rPr>
        <w:tab/>
      </w:r>
      <w:r>
        <w:rPr>
          <w:noProof/>
          <w:webHidden/>
        </w:rPr>
        <w:fldChar w:fldCharType="begin"/>
      </w:r>
      <w:r>
        <w:rPr>
          <w:noProof/>
          <w:webHidden/>
        </w:rPr>
        <w:instrText xml:space="preserve"> PAGEREF _Toc447228898 \h </w:instrText>
      </w:r>
      <w:r>
        <w:rPr>
          <w:noProof/>
          <w:webHidden/>
        </w:rPr>
      </w:r>
      <w:r>
        <w:rPr>
          <w:noProof/>
          <w:webHidden/>
        </w:rPr>
        <w:fldChar w:fldCharType="separate"/>
      </w:r>
      <w:r>
        <w:rPr>
          <w:noProof/>
          <w:webHidden/>
        </w:rPr>
        <w:t>1</w:t>
      </w:r>
      <w:r>
        <w:rPr>
          <w:noProof/>
          <w:webHidden/>
        </w:rPr>
        <w:fldChar w:fldCharType="end"/>
      </w:r>
      <w:r w:rsidRPr="001E7F1E">
        <w:rPr>
          <w:rStyle w:val="Hyperlink"/>
          <w:noProof/>
        </w:rPr>
        <w:fldChar w:fldCharType="end"/>
      </w:r>
    </w:p>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hyperlink w:anchor="_Toc447228899" w:history="1">
        <w:r w:rsidRPr="001E7F1E">
          <w:rPr>
            <w:rStyle w:val="Hyperlink"/>
            <w:noProof/>
          </w:rPr>
          <w:t>Danh mục hình ảnh, bảng biểu</w:t>
        </w:r>
        <w:r>
          <w:rPr>
            <w:noProof/>
            <w:webHidden/>
          </w:rPr>
          <w:tab/>
        </w:r>
        <w:r>
          <w:rPr>
            <w:noProof/>
            <w:webHidden/>
          </w:rPr>
          <w:fldChar w:fldCharType="begin"/>
        </w:r>
        <w:r>
          <w:rPr>
            <w:noProof/>
            <w:webHidden/>
          </w:rPr>
          <w:instrText xml:space="preserve"> PAGEREF _Toc447228899 \h </w:instrText>
        </w:r>
        <w:r>
          <w:rPr>
            <w:noProof/>
            <w:webHidden/>
          </w:rPr>
        </w:r>
        <w:r>
          <w:rPr>
            <w:noProof/>
            <w:webHidden/>
          </w:rPr>
          <w:fldChar w:fldCharType="separate"/>
        </w:r>
        <w:r>
          <w:rPr>
            <w:noProof/>
            <w:webHidden/>
          </w:rPr>
          <w:t>3</w:t>
        </w:r>
        <w:r>
          <w:rPr>
            <w:noProof/>
            <w:webHidden/>
          </w:rPr>
          <w:fldChar w:fldCharType="end"/>
        </w:r>
      </w:hyperlink>
    </w:p>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hyperlink w:anchor="_Toc447228900" w:history="1">
        <w:r w:rsidRPr="001E7F1E">
          <w:rPr>
            <w:rStyle w:val="Hyperlink"/>
            <w:noProof/>
          </w:rPr>
          <w:t>Lời mở đầu</w:t>
        </w:r>
        <w:r>
          <w:rPr>
            <w:noProof/>
            <w:webHidden/>
          </w:rPr>
          <w:tab/>
        </w:r>
        <w:r>
          <w:rPr>
            <w:noProof/>
            <w:webHidden/>
          </w:rPr>
          <w:fldChar w:fldCharType="begin"/>
        </w:r>
        <w:r>
          <w:rPr>
            <w:noProof/>
            <w:webHidden/>
          </w:rPr>
          <w:instrText xml:space="preserve"> PAGEREF _Toc447228900 \h </w:instrText>
        </w:r>
        <w:r>
          <w:rPr>
            <w:noProof/>
            <w:webHidden/>
          </w:rPr>
        </w:r>
        <w:r>
          <w:rPr>
            <w:noProof/>
            <w:webHidden/>
          </w:rPr>
          <w:fldChar w:fldCharType="separate"/>
        </w:r>
        <w:r>
          <w:rPr>
            <w:noProof/>
            <w:webHidden/>
          </w:rPr>
          <w:t>4</w:t>
        </w:r>
        <w:r>
          <w:rPr>
            <w:noProof/>
            <w:webHidden/>
          </w:rPr>
          <w:fldChar w:fldCharType="end"/>
        </w:r>
      </w:hyperlink>
    </w:p>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hyperlink w:anchor="_Toc447228901" w:history="1">
        <w:r w:rsidRPr="001E7F1E">
          <w:rPr>
            <w:rStyle w:val="Hyperlink"/>
            <w:noProof/>
          </w:rPr>
          <w:t>Chương 1: Khảo sát hệ thống</w:t>
        </w:r>
        <w:r>
          <w:rPr>
            <w:noProof/>
            <w:webHidden/>
          </w:rPr>
          <w:tab/>
        </w:r>
        <w:r>
          <w:rPr>
            <w:noProof/>
            <w:webHidden/>
          </w:rPr>
          <w:fldChar w:fldCharType="begin"/>
        </w:r>
        <w:r>
          <w:rPr>
            <w:noProof/>
            <w:webHidden/>
          </w:rPr>
          <w:instrText xml:space="preserve"> PAGEREF _Toc447228901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03" w:history="1">
        <w:r w:rsidRPr="001E7F1E">
          <w:rPr>
            <w:rStyle w:val="Hyperlink"/>
            <w:noProof/>
            <w:lang w:eastAsia="en-US"/>
          </w:rPr>
          <w:t>1.1.</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Mục đích và phạm vi của hệ thống</w:t>
        </w:r>
        <w:r>
          <w:rPr>
            <w:noProof/>
            <w:webHidden/>
          </w:rPr>
          <w:tab/>
        </w:r>
        <w:r>
          <w:rPr>
            <w:noProof/>
            <w:webHidden/>
          </w:rPr>
          <w:fldChar w:fldCharType="begin"/>
        </w:r>
        <w:r>
          <w:rPr>
            <w:noProof/>
            <w:webHidden/>
          </w:rPr>
          <w:instrText xml:space="preserve"> PAGEREF _Toc447228903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04" w:history="1">
        <w:r w:rsidRPr="001E7F1E">
          <w:rPr>
            <w:rStyle w:val="Hyperlink"/>
            <w:i/>
            <w:noProof/>
          </w:rPr>
          <w:t>1.1.1.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Mục đích</w:t>
        </w:r>
        <w:r>
          <w:rPr>
            <w:noProof/>
            <w:webHidden/>
          </w:rPr>
          <w:tab/>
        </w:r>
        <w:r>
          <w:rPr>
            <w:noProof/>
            <w:webHidden/>
          </w:rPr>
          <w:fldChar w:fldCharType="begin"/>
        </w:r>
        <w:r>
          <w:rPr>
            <w:noProof/>
            <w:webHidden/>
          </w:rPr>
          <w:instrText xml:space="preserve"> PAGEREF _Toc447228904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05" w:history="1">
        <w:r w:rsidRPr="001E7F1E">
          <w:rPr>
            <w:rStyle w:val="Hyperlink"/>
            <w:i/>
            <w:noProof/>
          </w:rPr>
          <w:t>1.1.2.</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Phạm vi</w:t>
        </w:r>
        <w:r>
          <w:rPr>
            <w:noProof/>
            <w:webHidden/>
          </w:rPr>
          <w:tab/>
        </w:r>
        <w:r>
          <w:rPr>
            <w:noProof/>
            <w:webHidden/>
          </w:rPr>
          <w:fldChar w:fldCharType="begin"/>
        </w:r>
        <w:r>
          <w:rPr>
            <w:noProof/>
            <w:webHidden/>
          </w:rPr>
          <w:instrText xml:space="preserve"> PAGEREF _Toc447228905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06" w:history="1">
        <w:r w:rsidRPr="001E7F1E">
          <w:rPr>
            <w:rStyle w:val="Hyperlink"/>
            <w:noProof/>
          </w:rPr>
          <w:t>1.2.</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Các đối tượng sử dụng hệ thống</w:t>
        </w:r>
        <w:r>
          <w:rPr>
            <w:noProof/>
            <w:webHidden/>
          </w:rPr>
          <w:tab/>
        </w:r>
        <w:r>
          <w:rPr>
            <w:noProof/>
            <w:webHidden/>
          </w:rPr>
          <w:fldChar w:fldCharType="begin"/>
        </w:r>
        <w:r>
          <w:rPr>
            <w:noProof/>
            <w:webHidden/>
          </w:rPr>
          <w:instrText xml:space="preserve"> PAGEREF _Toc447228906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07" w:history="1">
        <w:r w:rsidRPr="001E7F1E">
          <w:rPr>
            <w:rStyle w:val="Hyperlink"/>
            <w:i/>
            <w:noProof/>
          </w:rPr>
          <w:t>1.2.1.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Cán bộ cấp tỉnh</w:t>
        </w:r>
        <w:r>
          <w:rPr>
            <w:noProof/>
            <w:webHidden/>
          </w:rPr>
          <w:tab/>
        </w:r>
        <w:r>
          <w:rPr>
            <w:noProof/>
            <w:webHidden/>
          </w:rPr>
          <w:fldChar w:fldCharType="begin"/>
        </w:r>
        <w:r>
          <w:rPr>
            <w:noProof/>
            <w:webHidden/>
          </w:rPr>
          <w:instrText xml:space="preserve"> PAGEREF _Toc447228907 \h </w:instrText>
        </w:r>
        <w:r>
          <w:rPr>
            <w:noProof/>
            <w:webHidden/>
          </w:rPr>
        </w:r>
        <w:r>
          <w:rPr>
            <w:noProof/>
            <w:webHidden/>
          </w:rPr>
          <w:fldChar w:fldCharType="separate"/>
        </w:r>
        <w:r>
          <w:rPr>
            <w:noProof/>
            <w:webHidden/>
          </w:rPr>
          <w:t>5</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12" w:history="1">
        <w:r w:rsidRPr="001E7F1E">
          <w:rPr>
            <w:rStyle w:val="Hyperlink"/>
            <w:rFonts w:ascii="Cambria" w:hAnsi="Cambria"/>
            <w:noProof/>
          </w:rPr>
          <w:t>1.2.2.</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Cán bộ cấp huyện</w:t>
        </w:r>
        <w:r>
          <w:rPr>
            <w:noProof/>
            <w:webHidden/>
          </w:rPr>
          <w:tab/>
        </w:r>
        <w:r>
          <w:rPr>
            <w:noProof/>
            <w:webHidden/>
          </w:rPr>
          <w:fldChar w:fldCharType="begin"/>
        </w:r>
        <w:r>
          <w:rPr>
            <w:noProof/>
            <w:webHidden/>
          </w:rPr>
          <w:instrText xml:space="preserve"> PAGEREF _Toc447228912 \h </w:instrText>
        </w:r>
        <w:r>
          <w:rPr>
            <w:noProof/>
            <w:webHidden/>
          </w:rPr>
        </w:r>
        <w:r>
          <w:rPr>
            <w:noProof/>
            <w:webHidden/>
          </w:rPr>
          <w:fldChar w:fldCharType="separate"/>
        </w:r>
        <w:r>
          <w:rPr>
            <w:noProof/>
            <w:webHidden/>
          </w:rPr>
          <w:t>6</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21" w:history="1">
        <w:r w:rsidRPr="001E7F1E">
          <w:rPr>
            <w:rStyle w:val="Hyperlink"/>
            <w:rFonts w:ascii="Cambria" w:hAnsi="Cambria"/>
            <w:noProof/>
          </w:rPr>
          <w:t>1.2.3.</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Cán bộ cấp xã</w:t>
        </w:r>
        <w:r>
          <w:rPr>
            <w:noProof/>
            <w:webHidden/>
          </w:rPr>
          <w:tab/>
        </w:r>
        <w:r>
          <w:rPr>
            <w:noProof/>
            <w:webHidden/>
          </w:rPr>
          <w:fldChar w:fldCharType="begin"/>
        </w:r>
        <w:r>
          <w:rPr>
            <w:noProof/>
            <w:webHidden/>
          </w:rPr>
          <w:instrText xml:space="preserve"> PAGEREF _Toc447228921 \h </w:instrText>
        </w:r>
        <w:r>
          <w:rPr>
            <w:noProof/>
            <w:webHidden/>
          </w:rPr>
        </w:r>
        <w:r>
          <w:rPr>
            <w:noProof/>
            <w:webHidden/>
          </w:rPr>
          <w:fldChar w:fldCharType="separate"/>
        </w:r>
        <w:r>
          <w:rPr>
            <w:noProof/>
            <w:webHidden/>
          </w:rPr>
          <w:t>6</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22" w:history="1">
        <w:r w:rsidRPr="001E7F1E">
          <w:rPr>
            <w:rStyle w:val="Hyperlink"/>
            <w:noProof/>
          </w:rPr>
          <w:t>1.3.</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Quy trình nghiệp vụ</w:t>
        </w:r>
        <w:r>
          <w:rPr>
            <w:noProof/>
            <w:webHidden/>
          </w:rPr>
          <w:tab/>
        </w:r>
        <w:r>
          <w:rPr>
            <w:noProof/>
            <w:webHidden/>
          </w:rPr>
          <w:fldChar w:fldCharType="begin"/>
        </w:r>
        <w:r>
          <w:rPr>
            <w:noProof/>
            <w:webHidden/>
          </w:rPr>
          <w:instrText xml:space="preserve"> PAGEREF _Toc447228922 \h </w:instrText>
        </w:r>
        <w:r>
          <w:rPr>
            <w:noProof/>
            <w:webHidden/>
          </w:rPr>
        </w:r>
        <w:r>
          <w:rPr>
            <w:noProof/>
            <w:webHidden/>
          </w:rPr>
          <w:fldChar w:fldCharType="separate"/>
        </w:r>
        <w:r>
          <w:rPr>
            <w:noProof/>
            <w:webHidden/>
          </w:rPr>
          <w:t>7</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23" w:history="1">
        <w:r w:rsidRPr="001E7F1E">
          <w:rPr>
            <w:rStyle w:val="Hyperlink"/>
            <w:i/>
            <w:noProof/>
          </w:rPr>
          <w:t>1.3.1.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Định nghĩa về chuẩn nghèo</w:t>
        </w:r>
        <w:r>
          <w:rPr>
            <w:noProof/>
            <w:webHidden/>
          </w:rPr>
          <w:tab/>
        </w:r>
        <w:r>
          <w:rPr>
            <w:noProof/>
            <w:webHidden/>
          </w:rPr>
          <w:fldChar w:fldCharType="begin"/>
        </w:r>
        <w:r>
          <w:rPr>
            <w:noProof/>
            <w:webHidden/>
          </w:rPr>
          <w:instrText xml:space="preserve"> PAGEREF _Toc447228923 \h </w:instrText>
        </w:r>
        <w:r>
          <w:rPr>
            <w:noProof/>
            <w:webHidden/>
          </w:rPr>
        </w:r>
        <w:r>
          <w:rPr>
            <w:noProof/>
            <w:webHidden/>
          </w:rPr>
          <w:fldChar w:fldCharType="separate"/>
        </w:r>
        <w:r>
          <w:rPr>
            <w:noProof/>
            <w:webHidden/>
          </w:rPr>
          <w:t>7</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26" w:history="1">
        <w:r w:rsidRPr="001E7F1E">
          <w:rPr>
            <w:rStyle w:val="Hyperlink"/>
            <w:i/>
            <w:noProof/>
          </w:rPr>
          <w:t>1.3.2.</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Quy trình quản lý thông tin hộ nghèo</w:t>
        </w:r>
        <w:r>
          <w:rPr>
            <w:noProof/>
            <w:webHidden/>
          </w:rPr>
          <w:tab/>
        </w:r>
        <w:r>
          <w:rPr>
            <w:noProof/>
            <w:webHidden/>
          </w:rPr>
          <w:fldChar w:fldCharType="begin"/>
        </w:r>
        <w:r>
          <w:rPr>
            <w:noProof/>
            <w:webHidden/>
          </w:rPr>
          <w:instrText xml:space="preserve"> PAGEREF _Toc447228926 \h </w:instrText>
        </w:r>
        <w:r>
          <w:rPr>
            <w:noProof/>
            <w:webHidden/>
          </w:rPr>
        </w:r>
        <w:r>
          <w:rPr>
            <w:noProof/>
            <w:webHidden/>
          </w:rPr>
          <w:fldChar w:fldCharType="separate"/>
        </w:r>
        <w:r>
          <w:rPr>
            <w:noProof/>
            <w:webHidden/>
          </w:rPr>
          <w:t>8</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33" w:history="1">
        <w:r w:rsidRPr="001E7F1E">
          <w:rPr>
            <w:rStyle w:val="Hyperlink"/>
            <w:i/>
            <w:noProof/>
          </w:rPr>
          <w:t>1.3.3.</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Quy trình thống kê hộ nghèo</w:t>
        </w:r>
        <w:r>
          <w:rPr>
            <w:noProof/>
            <w:webHidden/>
          </w:rPr>
          <w:tab/>
        </w:r>
        <w:r>
          <w:rPr>
            <w:noProof/>
            <w:webHidden/>
          </w:rPr>
          <w:fldChar w:fldCharType="begin"/>
        </w:r>
        <w:r>
          <w:rPr>
            <w:noProof/>
            <w:webHidden/>
          </w:rPr>
          <w:instrText xml:space="preserve"> PAGEREF _Toc447228933 \h </w:instrText>
        </w:r>
        <w:r>
          <w:rPr>
            <w:noProof/>
            <w:webHidden/>
          </w:rPr>
        </w:r>
        <w:r>
          <w:rPr>
            <w:noProof/>
            <w:webHidden/>
          </w:rPr>
          <w:fldChar w:fldCharType="separate"/>
        </w:r>
        <w:r>
          <w:rPr>
            <w:noProof/>
            <w:webHidden/>
          </w:rPr>
          <w:t>8</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34" w:history="1">
        <w:r w:rsidRPr="001E7F1E">
          <w:rPr>
            <w:rStyle w:val="Hyperlink"/>
            <w:i/>
            <w:noProof/>
          </w:rPr>
          <w:t>1.3.4.</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Quy trình cấp quyền sử dụng hệ thống</w:t>
        </w:r>
        <w:r>
          <w:rPr>
            <w:noProof/>
            <w:webHidden/>
          </w:rPr>
          <w:tab/>
        </w:r>
        <w:r>
          <w:rPr>
            <w:noProof/>
            <w:webHidden/>
          </w:rPr>
          <w:fldChar w:fldCharType="begin"/>
        </w:r>
        <w:r>
          <w:rPr>
            <w:noProof/>
            <w:webHidden/>
          </w:rPr>
          <w:instrText xml:space="preserve"> PAGEREF _Toc447228934 \h </w:instrText>
        </w:r>
        <w:r>
          <w:rPr>
            <w:noProof/>
            <w:webHidden/>
          </w:rPr>
        </w:r>
        <w:r>
          <w:rPr>
            <w:noProof/>
            <w:webHidden/>
          </w:rPr>
          <w:fldChar w:fldCharType="separate"/>
        </w:r>
        <w:r>
          <w:rPr>
            <w:noProof/>
            <w:webHidden/>
          </w:rPr>
          <w:t>8</w:t>
        </w:r>
        <w:r>
          <w:rPr>
            <w:noProof/>
            <w:webHidden/>
          </w:rPr>
          <w:fldChar w:fldCharType="end"/>
        </w:r>
      </w:hyperlink>
    </w:p>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hyperlink w:anchor="_Toc447228935" w:history="1">
        <w:r w:rsidRPr="001E7F1E">
          <w:rPr>
            <w:rStyle w:val="Hyperlink"/>
            <w:noProof/>
          </w:rPr>
          <w:t>Chương 2: Phân tích thiết kế hệ thống</w:t>
        </w:r>
        <w:r>
          <w:rPr>
            <w:noProof/>
            <w:webHidden/>
          </w:rPr>
          <w:tab/>
        </w:r>
        <w:r>
          <w:rPr>
            <w:noProof/>
            <w:webHidden/>
          </w:rPr>
          <w:fldChar w:fldCharType="begin"/>
        </w:r>
        <w:r>
          <w:rPr>
            <w:noProof/>
            <w:webHidden/>
          </w:rPr>
          <w:instrText xml:space="preserve"> PAGEREF _Toc447228935 \h </w:instrText>
        </w:r>
        <w:r>
          <w:rPr>
            <w:noProof/>
            <w:webHidden/>
          </w:rPr>
        </w:r>
        <w:r>
          <w:rPr>
            <w:noProof/>
            <w:webHidden/>
          </w:rPr>
          <w:fldChar w:fldCharType="separate"/>
        </w:r>
        <w:r>
          <w:rPr>
            <w:noProof/>
            <w:webHidden/>
          </w:rPr>
          <w:t>9</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38" w:history="1">
        <w:r w:rsidRPr="001E7F1E">
          <w:rPr>
            <w:rStyle w:val="Hyperlink"/>
            <w:noProof/>
          </w:rPr>
          <w:t>2.1.</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Biểu đồ Use Case</w:t>
        </w:r>
        <w:r>
          <w:rPr>
            <w:noProof/>
            <w:webHidden/>
          </w:rPr>
          <w:tab/>
        </w:r>
        <w:r>
          <w:rPr>
            <w:noProof/>
            <w:webHidden/>
          </w:rPr>
          <w:fldChar w:fldCharType="begin"/>
        </w:r>
        <w:r>
          <w:rPr>
            <w:noProof/>
            <w:webHidden/>
          </w:rPr>
          <w:instrText xml:space="preserve"> PAGEREF _Toc447228938 \h </w:instrText>
        </w:r>
        <w:r>
          <w:rPr>
            <w:noProof/>
            <w:webHidden/>
          </w:rPr>
        </w:r>
        <w:r>
          <w:rPr>
            <w:noProof/>
            <w:webHidden/>
          </w:rPr>
          <w:fldChar w:fldCharType="separate"/>
        </w:r>
        <w:r>
          <w:rPr>
            <w:noProof/>
            <w:webHidden/>
          </w:rPr>
          <w:t>9</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42" w:history="1">
        <w:r w:rsidRPr="001E7F1E">
          <w:rPr>
            <w:rStyle w:val="Hyperlink"/>
            <w:i/>
            <w:noProof/>
          </w:rPr>
          <w:t>2.1.1.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Tổng quát</w:t>
        </w:r>
        <w:r>
          <w:rPr>
            <w:noProof/>
            <w:webHidden/>
          </w:rPr>
          <w:tab/>
        </w:r>
        <w:r>
          <w:rPr>
            <w:noProof/>
            <w:webHidden/>
          </w:rPr>
          <w:fldChar w:fldCharType="begin"/>
        </w:r>
        <w:r>
          <w:rPr>
            <w:noProof/>
            <w:webHidden/>
          </w:rPr>
          <w:instrText xml:space="preserve"> PAGEREF _Toc447228942 \h </w:instrText>
        </w:r>
        <w:r>
          <w:rPr>
            <w:noProof/>
            <w:webHidden/>
          </w:rPr>
        </w:r>
        <w:r>
          <w:rPr>
            <w:noProof/>
            <w:webHidden/>
          </w:rPr>
          <w:fldChar w:fldCharType="separate"/>
        </w:r>
        <w:r>
          <w:rPr>
            <w:noProof/>
            <w:webHidden/>
          </w:rPr>
          <w:t>9</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43" w:history="1">
        <w:r w:rsidRPr="001E7F1E">
          <w:rPr>
            <w:rStyle w:val="Hyperlink"/>
            <w:i/>
            <w:noProof/>
          </w:rPr>
          <w:t>2.1.2.</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Biểu đồ use case phân rã</w:t>
        </w:r>
        <w:r>
          <w:rPr>
            <w:noProof/>
            <w:webHidden/>
          </w:rPr>
          <w:tab/>
        </w:r>
        <w:r>
          <w:rPr>
            <w:noProof/>
            <w:webHidden/>
          </w:rPr>
          <w:fldChar w:fldCharType="begin"/>
        </w:r>
        <w:r>
          <w:rPr>
            <w:noProof/>
            <w:webHidden/>
          </w:rPr>
          <w:instrText xml:space="preserve"> PAGEREF _Toc447228943 \h </w:instrText>
        </w:r>
        <w:r>
          <w:rPr>
            <w:noProof/>
            <w:webHidden/>
          </w:rPr>
        </w:r>
        <w:r>
          <w:rPr>
            <w:noProof/>
            <w:webHidden/>
          </w:rPr>
          <w:fldChar w:fldCharType="separate"/>
        </w:r>
        <w:r>
          <w:rPr>
            <w:noProof/>
            <w:webHidden/>
          </w:rPr>
          <w:t>10</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44" w:history="1">
        <w:r w:rsidRPr="001E7F1E">
          <w:rPr>
            <w:rStyle w:val="Hyperlink"/>
            <w:noProof/>
          </w:rPr>
          <w:t>2.3.</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Biểu đồ hoạt động</w:t>
        </w:r>
        <w:r>
          <w:rPr>
            <w:noProof/>
            <w:webHidden/>
          </w:rPr>
          <w:tab/>
        </w:r>
        <w:r>
          <w:rPr>
            <w:noProof/>
            <w:webHidden/>
          </w:rPr>
          <w:fldChar w:fldCharType="begin"/>
        </w:r>
        <w:r>
          <w:rPr>
            <w:noProof/>
            <w:webHidden/>
          </w:rPr>
          <w:instrText xml:space="preserve"> PAGEREF _Toc447228944 \h </w:instrText>
        </w:r>
        <w:r>
          <w:rPr>
            <w:noProof/>
            <w:webHidden/>
          </w:rPr>
        </w:r>
        <w:r>
          <w:rPr>
            <w:noProof/>
            <w:webHidden/>
          </w:rPr>
          <w:fldChar w:fldCharType="separate"/>
        </w:r>
        <w:r>
          <w:rPr>
            <w:noProof/>
            <w:webHidden/>
          </w:rPr>
          <w:t>14</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45" w:history="1">
        <w:r w:rsidRPr="001E7F1E">
          <w:rPr>
            <w:rStyle w:val="Hyperlink"/>
            <w:i/>
            <w:noProof/>
          </w:rPr>
          <w:t>2.3.1.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Tổng quát</w:t>
        </w:r>
        <w:r>
          <w:rPr>
            <w:noProof/>
            <w:webHidden/>
          </w:rPr>
          <w:tab/>
        </w:r>
        <w:r>
          <w:rPr>
            <w:noProof/>
            <w:webHidden/>
          </w:rPr>
          <w:fldChar w:fldCharType="begin"/>
        </w:r>
        <w:r>
          <w:rPr>
            <w:noProof/>
            <w:webHidden/>
          </w:rPr>
          <w:instrText xml:space="preserve"> PAGEREF _Toc447228945 \h </w:instrText>
        </w:r>
        <w:r>
          <w:rPr>
            <w:noProof/>
            <w:webHidden/>
          </w:rPr>
        </w:r>
        <w:r>
          <w:rPr>
            <w:noProof/>
            <w:webHidden/>
          </w:rPr>
          <w:fldChar w:fldCharType="separate"/>
        </w:r>
        <w:r>
          <w:rPr>
            <w:noProof/>
            <w:webHidden/>
          </w:rPr>
          <w:t>14</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46" w:history="1">
        <w:r w:rsidRPr="001E7F1E">
          <w:rPr>
            <w:rStyle w:val="Hyperlink"/>
            <w:i/>
            <w:noProof/>
          </w:rPr>
          <w:t>2.3.2.</w:t>
        </w:r>
        <w:r>
          <w:rPr>
            <w:rFonts w:asciiTheme="minorHAnsi" w:eastAsiaTheme="minorEastAsia" w:hAnsiTheme="minorHAnsi" w:cstheme="minorBidi"/>
            <w:noProof/>
            <w:kern w:val="0"/>
            <w:sz w:val="22"/>
            <w:szCs w:val="22"/>
            <w:lang w:eastAsia="en-US" w:bidi="ar-SA"/>
          </w:rPr>
          <w:tab/>
        </w:r>
        <w:r w:rsidRPr="001E7F1E">
          <w:rPr>
            <w:rStyle w:val="Hyperlink"/>
            <w:noProof/>
          </w:rPr>
          <w:t>Tìm kiếm hộ nghèo</w:t>
        </w:r>
        <w:r>
          <w:rPr>
            <w:noProof/>
            <w:webHidden/>
          </w:rPr>
          <w:tab/>
        </w:r>
        <w:r>
          <w:rPr>
            <w:noProof/>
            <w:webHidden/>
          </w:rPr>
          <w:fldChar w:fldCharType="begin"/>
        </w:r>
        <w:r>
          <w:rPr>
            <w:noProof/>
            <w:webHidden/>
          </w:rPr>
          <w:instrText xml:space="preserve"> PAGEREF _Toc447228946 \h </w:instrText>
        </w:r>
        <w:r>
          <w:rPr>
            <w:noProof/>
            <w:webHidden/>
          </w:rPr>
        </w:r>
        <w:r>
          <w:rPr>
            <w:noProof/>
            <w:webHidden/>
          </w:rPr>
          <w:fldChar w:fldCharType="separate"/>
        </w:r>
        <w:r>
          <w:rPr>
            <w:noProof/>
            <w:webHidden/>
          </w:rPr>
          <w:t>15</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47" w:history="1">
        <w:r w:rsidRPr="001E7F1E">
          <w:rPr>
            <w:rStyle w:val="Hyperlink"/>
            <w:noProof/>
          </w:rPr>
          <w:t>2.4.</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Biểu đồ lớp</w:t>
        </w:r>
        <w:r>
          <w:rPr>
            <w:noProof/>
            <w:webHidden/>
          </w:rPr>
          <w:tab/>
        </w:r>
        <w:r>
          <w:rPr>
            <w:noProof/>
            <w:webHidden/>
          </w:rPr>
          <w:fldChar w:fldCharType="begin"/>
        </w:r>
        <w:r>
          <w:rPr>
            <w:noProof/>
            <w:webHidden/>
          </w:rPr>
          <w:instrText xml:space="preserve"> PAGEREF _Toc447228947 \h </w:instrText>
        </w:r>
        <w:r>
          <w:rPr>
            <w:noProof/>
            <w:webHidden/>
          </w:rPr>
        </w:r>
        <w:r>
          <w:rPr>
            <w:noProof/>
            <w:webHidden/>
          </w:rPr>
          <w:fldChar w:fldCharType="separate"/>
        </w:r>
        <w:r>
          <w:rPr>
            <w:noProof/>
            <w:webHidden/>
          </w:rPr>
          <w:t>18</w:t>
        </w:r>
        <w:r>
          <w:rPr>
            <w:noProof/>
            <w:webHidden/>
          </w:rPr>
          <w:fldChar w:fldCharType="end"/>
        </w:r>
      </w:hyperlink>
    </w:p>
    <w:p w:rsidR="007756D0" w:rsidRDefault="007756D0">
      <w:pPr>
        <w:pStyle w:val="TOC3"/>
        <w:rPr>
          <w:rFonts w:asciiTheme="minorHAnsi" w:eastAsiaTheme="minorEastAsia" w:hAnsiTheme="minorHAnsi" w:cstheme="minorBidi"/>
          <w:noProof/>
          <w:kern w:val="0"/>
          <w:sz w:val="22"/>
          <w:szCs w:val="22"/>
          <w:lang w:eastAsia="en-US" w:bidi="ar-SA"/>
        </w:rPr>
      </w:pPr>
      <w:hyperlink w:anchor="_Toc447228948" w:history="1">
        <w:r w:rsidRPr="001E7F1E">
          <w:rPr>
            <w:rStyle w:val="Hyperlink"/>
            <w:i/>
            <w:noProof/>
          </w:rPr>
          <w:t>2.4.1.</w:t>
        </w:r>
        <w:r>
          <w:rPr>
            <w:rFonts w:asciiTheme="minorHAnsi" w:eastAsiaTheme="minorEastAsia" w:hAnsiTheme="minorHAnsi" w:cstheme="minorBidi"/>
            <w:noProof/>
            <w:kern w:val="0"/>
            <w:sz w:val="22"/>
            <w:szCs w:val="22"/>
            <w:lang w:eastAsia="en-US" w:bidi="ar-SA"/>
          </w:rPr>
          <w:tab/>
        </w:r>
        <w:r w:rsidRPr="001E7F1E">
          <w:rPr>
            <w:rStyle w:val="Hyperlink"/>
            <w:rFonts w:ascii="Cambria" w:hAnsi="Cambria"/>
            <w:noProof/>
          </w:rPr>
          <w:t>Tổng quát</w:t>
        </w:r>
        <w:r>
          <w:rPr>
            <w:noProof/>
            <w:webHidden/>
          </w:rPr>
          <w:tab/>
        </w:r>
        <w:r>
          <w:rPr>
            <w:noProof/>
            <w:webHidden/>
          </w:rPr>
          <w:fldChar w:fldCharType="begin"/>
        </w:r>
        <w:r>
          <w:rPr>
            <w:noProof/>
            <w:webHidden/>
          </w:rPr>
          <w:instrText xml:space="preserve"> PAGEREF _Toc447228948 \h </w:instrText>
        </w:r>
        <w:r>
          <w:rPr>
            <w:noProof/>
            <w:webHidden/>
          </w:rPr>
        </w:r>
        <w:r>
          <w:rPr>
            <w:noProof/>
            <w:webHidden/>
          </w:rPr>
          <w:fldChar w:fldCharType="separate"/>
        </w:r>
        <w:r>
          <w:rPr>
            <w:noProof/>
            <w:webHidden/>
          </w:rPr>
          <w:t>18</w:t>
        </w:r>
        <w:r>
          <w:rPr>
            <w:noProof/>
            <w:webHidden/>
          </w:rPr>
          <w:fldChar w:fldCharType="end"/>
        </w:r>
      </w:hyperlink>
    </w:p>
    <w:p w:rsidR="007756D0" w:rsidRDefault="007756D0">
      <w:pPr>
        <w:pStyle w:val="TOC2"/>
        <w:tabs>
          <w:tab w:val="left" w:pos="1680"/>
          <w:tab w:val="right" w:leader="dot" w:pos="9062"/>
        </w:tabs>
        <w:rPr>
          <w:rFonts w:asciiTheme="minorHAnsi" w:eastAsiaTheme="minorEastAsia" w:hAnsiTheme="minorHAnsi" w:cstheme="minorBidi"/>
          <w:b w:val="0"/>
          <w:bCs w:val="0"/>
          <w:noProof/>
          <w:kern w:val="0"/>
          <w:lang w:eastAsia="en-US" w:bidi="ar-SA"/>
        </w:rPr>
      </w:pPr>
      <w:hyperlink w:anchor="_Toc447228949" w:history="1">
        <w:r w:rsidRPr="001E7F1E">
          <w:rPr>
            <w:rStyle w:val="Hyperlink"/>
            <w:noProof/>
          </w:rPr>
          <w:t>2.5.</w:t>
        </w:r>
        <w:r>
          <w:rPr>
            <w:rFonts w:asciiTheme="minorHAnsi" w:eastAsiaTheme="minorEastAsia" w:hAnsiTheme="minorHAnsi" w:cstheme="minorBidi"/>
            <w:b w:val="0"/>
            <w:bCs w:val="0"/>
            <w:noProof/>
            <w:kern w:val="0"/>
            <w:lang w:eastAsia="en-US" w:bidi="ar-SA"/>
          </w:rPr>
          <w:tab/>
        </w:r>
        <w:r w:rsidRPr="001E7F1E">
          <w:rPr>
            <w:rStyle w:val="Hyperlink"/>
            <w:rFonts w:ascii="Cambria" w:hAnsi="Cambria"/>
            <w:noProof/>
          </w:rPr>
          <w:t>Sơ đồ trình tự</w:t>
        </w:r>
        <w:r>
          <w:rPr>
            <w:noProof/>
            <w:webHidden/>
          </w:rPr>
          <w:tab/>
        </w:r>
        <w:r>
          <w:rPr>
            <w:noProof/>
            <w:webHidden/>
          </w:rPr>
          <w:fldChar w:fldCharType="begin"/>
        </w:r>
        <w:r>
          <w:rPr>
            <w:noProof/>
            <w:webHidden/>
          </w:rPr>
          <w:instrText xml:space="preserve"> PAGEREF _Toc447228949 \h </w:instrText>
        </w:r>
        <w:r>
          <w:rPr>
            <w:noProof/>
            <w:webHidden/>
          </w:rPr>
        </w:r>
        <w:r>
          <w:rPr>
            <w:noProof/>
            <w:webHidden/>
          </w:rPr>
          <w:fldChar w:fldCharType="separate"/>
        </w:r>
        <w:r>
          <w:rPr>
            <w:noProof/>
            <w:webHidden/>
          </w:rPr>
          <w:t>21</w:t>
        </w:r>
        <w:r>
          <w:rPr>
            <w:noProof/>
            <w:webHidden/>
          </w:rPr>
          <w:fldChar w:fldCharType="end"/>
        </w:r>
      </w:hyperlink>
    </w:p>
    <w:p w:rsidR="007756D0" w:rsidRDefault="007756D0">
      <w:pPr>
        <w:pStyle w:val="TOC1"/>
        <w:tabs>
          <w:tab w:val="right" w:leader="dot" w:pos="9062"/>
        </w:tabs>
        <w:rPr>
          <w:rFonts w:asciiTheme="minorHAnsi" w:eastAsiaTheme="minorEastAsia" w:hAnsiTheme="minorHAnsi" w:cstheme="minorBidi"/>
          <w:b w:val="0"/>
          <w:bCs w:val="0"/>
          <w:i w:val="0"/>
          <w:iCs w:val="0"/>
          <w:noProof/>
          <w:kern w:val="0"/>
          <w:sz w:val="22"/>
          <w:szCs w:val="22"/>
          <w:lang w:eastAsia="en-US" w:bidi="ar-SA"/>
        </w:rPr>
      </w:pPr>
      <w:hyperlink w:anchor="_Toc447228950" w:history="1">
        <w:r w:rsidRPr="001E7F1E">
          <w:rPr>
            <w:rStyle w:val="Hyperlink"/>
            <w:noProof/>
          </w:rPr>
          <w:t>Tài liệu tham khảo</w:t>
        </w:r>
        <w:r>
          <w:rPr>
            <w:noProof/>
            <w:webHidden/>
          </w:rPr>
          <w:tab/>
        </w:r>
        <w:r>
          <w:rPr>
            <w:noProof/>
            <w:webHidden/>
          </w:rPr>
          <w:fldChar w:fldCharType="begin"/>
        </w:r>
        <w:r>
          <w:rPr>
            <w:noProof/>
            <w:webHidden/>
          </w:rPr>
          <w:instrText xml:space="preserve"> PAGEREF _Toc447228950 \h </w:instrText>
        </w:r>
        <w:r>
          <w:rPr>
            <w:noProof/>
            <w:webHidden/>
          </w:rPr>
        </w:r>
        <w:r>
          <w:rPr>
            <w:noProof/>
            <w:webHidden/>
          </w:rPr>
          <w:fldChar w:fldCharType="separate"/>
        </w:r>
        <w:r>
          <w:rPr>
            <w:noProof/>
            <w:webHidden/>
          </w:rPr>
          <w:t>26</w:t>
        </w:r>
        <w:r>
          <w:rPr>
            <w:noProof/>
            <w:webHidden/>
          </w:rPr>
          <w:fldChar w:fldCharType="end"/>
        </w:r>
      </w:hyperlink>
    </w:p>
    <w:p w:rsidR="009A3B2A" w:rsidRDefault="008E230C" w:rsidP="001E7D37">
      <w:pPr>
        <w:pStyle w:val="Heading1"/>
        <w:spacing w:line="360" w:lineRule="auto"/>
        <w:jc w:val="center"/>
      </w:pPr>
      <w:r w:rsidRPr="001A5B57">
        <w:rPr>
          <w:rFonts w:eastAsia="DejaVu Sans"/>
          <w:b w:val="0"/>
          <w:bCs w:val="0"/>
          <w:kern w:val="1"/>
          <w:lang w:eastAsia="hi-IN" w:bidi="hi-IN"/>
        </w:rPr>
        <w:fldChar w:fldCharType="end"/>
      </w:r>
      <w:r w:rsidR="00E93055" w:rsidRPr="001A5B57">
        <w:br w:type="page"/>
      </w:r>
      <w:bookmarkStart w:id="8" w:name="_Toc447228899"/>
      <w:r w:rsidR="009A3B2A">
        <w:lastRenderedPageBreak/>
        <w:t>Danh mục hình ảnh, bảng biểu</w:t>
      </w:r>
      <w:bookmarkEnd w:id="8"/>
    </w:p>
    <w:p w:rsidR="004C685E" w:rsidRDefault="00E47848">
      <w:pPr>
        <w:pStyle w:val="TableofFigures"/>
        <w:tabs>
          <w:tab w:val="right" w:leader="dot" w:pos="9062"/>
        </w:tabs>
        <w:rPr>
          <w:rFonts w:asciiTheme="minorHAnsi" w:eastAsiaTheme="minorEastAsia" w:hAnsiTheme="minorHAnsi" w:cstheme="minorBidi"/>
          <w:noProof/>
          <w:kern w:val="0"/>
          <w:sz w:val="22"/>
          <w:szCs w:val="22"/>
          <w:lang w:eastAsia="en-US" w:bidi="ar-SA"/>
        </w:rPr>
      </w:pPr>
      <w:r w:rsidRPr="00E5744C">
        <w:rPr>
          <w:b/>
          <w:i/>
          <w:lang w:eastAsia="ja-JP" w:bidi="ar-SA"/>
        </w:rPr>
        <w:fldChar w:fldCharType="begin"/>
      </w:r>
      <w:r w:rsidRPr="00E5744C">
        <w:rPr>
          <w:b/>
          <w:i/>
          <w:lang w:eastAsia="ja-JP" w:bidi="ar-SA"/>
        </w:rPr>
        <w:instrText xml:space="preserve"> TOC \h \z \c "Hình" </w:instrText>
      </w:r>
      <w:r w:rsidRPr="00E5744C">
        <w:rPr>
          <w:b/>
          <w:i/>
          <w:lang w:eastAsia="ja-JP" w:bidi="ar-SA"/>
        </w:rPr>
        <w:fldChar w:fldCharType="separate"/>
      </w:r>
      <w:hyperlink w:anchor="_Toc447228834" w:history="1">
        <w:r w:rsidR="004C685E" w:rsidRPr="00F516C8">
          <w:rPr>
            <w:rStyle w:val="Hyperlink"/>
            <w:noProof/>
          </w:rPr>
          <w:t>Hình 1: Biểu đồ use case tổng quan.</w:t>
        </w:r>
        <w:r w:rsidR="004C685E">
          <w:rPr>
            <w:noProof/>
            <w:webHidden/>
          </w:rPr>
          <w:tab/>
        </w:r>
        <w:r w:rsidR="004C685E">
          <w:rPr>
            <w:noProof/>
            <w:webHidden/>
          </w:rPr>
          <w:fldChar w:fldCharType="begin"/>
        </w:r>
        <w:r w:rsidR="004C685E">
          <w:rPr>
            <w:noProof/>
            <w:webHidden/>
          </w:rPr>
          <w:instrText xml:space="preserve"> PAGEREF _Toc447228834 \h </w:instrText>
        </w:r>
        <w:r w:rsidR="004C685E">
          <w:rPr>
            <w:noProof/>
            <w:webHidden/>
          </w:rPr>
        </w:r>
        <w:r w:rsidR="004C685E">
          <w:rPr>
            <w:noProof/>
            <w:webHidden/>
          </w:rPr>
          <w:fldChar w:fldCharType="separate"/>
        </w:r>
        <w:r w:rsidR="004C685E">
          <w:rPr>
            <w:noProof/>
            <w:webHidden/>
          </w:rPr>
          <w:t>9</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35" w:history="1">
        <w:r w:rsidR="004C685E" w:rsidRPr="00F516C8">
          <w:rPr>
            <w:rStyle w:val="Hyperlink"/>
            <w:noProof/>
          </w:rPr>
          <w:t>Hình 2: Biểu đồ use case phân rã chức năng quản lý tài khoản.</w:t>
        </w:r>
        <w:r w:rsidR="004C685E">
          <w:rPr>
            <w:noProof/>
            <w:webHidden/>
          </w:rPr>
          <w:tab/>
        </w:r>
        <w:r w:rsidR="004C685E">
          <w:rPr>
            <w:noProof/>
            <w:webHidden/>
          </w:rPr>
          <w:fldChar w:fldCharType="begin"/>
        </w:r>
        <w:r w:rsidR="004C685E">
          <w:rPr>
            <w:noProof/>
            <w:webHidden/>
          </w:rPr>
          <w:instrText xml:space="preserve"> PAGEREF _Toc447228835 \h </w:instrText>
        </w:r>
        <w:r w:rsidR="004C685E">
          <w:rPr>
            <w:noProof/>
            <w:webHidden/>
          </w:rPr>
        </w:r>
        <w:r w:rsidR="004C685E">
          <w:rPr>
            <w:noProof/>
            <w:webHidden/>
          </w:rPr>
          <w:fldChar w:fldCharType="separate"/>
        </w:r>
        <w:r w:rsidR="004C685E">
          <w:rPr>
            <w:noProof/>
            <w:webHidden/>
          </w:rPr>
          <w:t>10</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36" w:history="1">
        <w:r w:rsidR="004C685E" w:rsidRPr="00F516C8">
          <w:rPr>
            <w:rStyle w:val="Hyperlink"/>
            <w:noProof/>
          </w:rPr>
          <w:t>Hình 3: Biểu đồ use case phân rã chức năng thống kê báo cáo.</w:t>
        </w:r>
        <w:r w:rsidR="004C685E">
          <w:rPr>
            <w:noProof/>
            <w:webHidden/>
          </w:rPr>
          <w:tab/>
        </w:r>
        <w:r w:rsidR="004C685E">
          <w:rPr>
            <w:noProof/>
            <w:webHidden/>
          </w:rPr>
          <w:fldChar w:fldCharType="begin"/>
        </w:r>
        <w:r w:rsidR="004C685E">
          <w:rPr>
            <w:noProof/>
            <w:webHidden/>
          </w:rPr>
          <w:instrText xml:space="preserve"> PAGEREF _Toc447228836 \h </w:instrText>
        </w:r>
        <w:r w:rsidR="004C685E">
          <w:rPr>
            <w:noProof/>
            <w:webHidden/>
          </w:rPr>
        </w:r>
        <w:r w:rsidR="004C685E">
          <w:rPr>
            <w:noProof/>
            <w:webHidden/>
          </w:rPr>
          <w:fldChar w:fldCharType="separate"/>
        </w:r>
        <w:r w:rsidR="004C685E">
          <w:rPr>
            <w:noProof/>
            <w:webHidden/>
          </w:rPr>
          <w:t>11</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37" w:history="1">
        <w:r w:rsidR="004C685E" w:rsidRPr="00F516C8">
          <w:rPr>
            <w:rStyle w:val="Hyperlink"/>
            <w:noProof/>
          </w:rPr>
          <w:t>Hình 4: Biểu đồ use case phân rã quản lý thông tin hộ nghèo.</w:t>
        </w:r>
        <w:r w:rsidR="004C685E">
          <w:rPr>
            <w:noProof/>
            <w:webHidden/>
          </w:rPr>
          <w:tab/>
        </w:r>
        <w:r w:rsidR="004C685E">
          <w:rPr>
            <w:noProof/>
            <w:webHidden/>
          </w:rPr>
          <w:fldChar w:fldCharType="begin"/>
        </w:r>
        <w:r w:rsidR="004C685E">
          <w:rPr>
            <w:noProof/>
            <w:webHidden/>
          </w:rPr>
          <w:instrText xml:space="preserve"> PAGEREF _Toc447228837 \h </w:instrText>
        </w:r>
        <w:r w:rsidR="004C685E">
          <w:rPr>
            <w:noProof/>
            <w:webHidden/>
          </w:rPr>
        </w:r>
        <w:r w:rsidR="004C685E">
          <w:rPr>
            <w:noProof/>
            <w:webHidden/>
          </w:rPr>
          <w:fldChar w:fldCharType="separate"/>
        </w:r>
        <w:r w:rsidR="004C685E">
          <w:rPr>
            <w:noProof/>
            <w:webHidden/>
          </w:rPr>
          <w:t>12</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38" w:history="1">
        <w:r w:rsidR="004C685E" w:rsidRPr="00F516C8">
          <w:rPr>
            <w:rStyle w:val="Hyperlink"/>
            <w:noProof/>
          </w:rPr>
          <w:t>Hình 5: Biểu đồ hoạt động tổng quát cho toàn bộ hệ thống.</w:t>
        </w:r>
        <w:r w:rsidR="004C685E">
          <w:rPr>
            <w:noProof/>
            <w:webHidden/>
          </w:rPr>
          <w:tab/>
        </w:r>
        <w:r w:rsidR="004C685E">
          <w:rPr>
            <w:noProof/>
            <w:webHidden/>
          </w:rPr>
          <w:fldChar w:fldCharType="begin"/>
        </w:r>
        <w:r w:rsidR="004C685E">
          <w:rPr>
            <w:noProof/>
            <w:webHidden/>
          </w:rPr>
          <w:instrText xml:space="preserve"> PAGEREF _Toc447228838 \h </w:instrText>
        </w:r>
        <w:r w:rsidR="004C685E">
          <w:rPr>
            <w:noProof/>
            <w:webHidden/>
          </w:rPr>
        </w:r>
        <w:r w:rsidR="004C685E">
          <w:rPr>
            <w:noProof/>
            <w:webHidden/>
          </w:rPr>
          <w:fldChar w:fldCharType="separate"/>
        </w:r>
        <w:r w:rsidR="004C685E">
          <w:rPr>
            <w:noProof/>
            <w:webHidden/>
          </w:rPr>
          <w:t>14</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39" w:history="1">
        <w:r w:rsidR="004C685E" w:rsidRPr="00F516C8">
          <w:rPr>
            <w:rStyle w:val="Hyperlink"/>
            <w:noProof/>
          </w:rPr>
          <w:t>Hình 6: Biểu đồ hoạt động cho chức năng tìm kiếm hộ nghèo.</w:t>
        </w:r>
        <w:r w:rsidR="004C685E">
          <w:rPr>
            <w:noProof/>
            <w:webHidden/>
          </w:rPr>
          <w:tab/>
        </w:r>
        <w:r w:rsidR="004C685E">
          <w:rPr>
            <w:noProof/>
            <w:webHidden/>
          </w:rPr>
          <w:fldChar w:fldCharType="begin"/>
        </w:r>
        <w:r w:rsidR="004C685E">
          <w:rPr>
            <w:noProof/>
            <w:webHidden/>
          </w:rPr>
          <w:instrText xml:space="preserve"> PAGEREF _Toc447228839 \h </w:instrText>
        </w:r>
        <w:r w:rsidR="004C685E">
          <w:rPr>
            <w:noProof/>
            <w:webHidden/>
          </w:rPr>
        </w:r>
        <w:r w:rsidR="004C685E">
          <w:rPr>
            <w:noProof/>
            <w:webHidden/>
          </w:rPr>
          <w:fldChar w:fldCharType="separate"/>
        </w:r>
        <w:r w:rsidR="004C685E">
          <w:rPr>
            <w:noProof/>
            <w:webHidden/>
          </w:rPr>
          <w:t>15</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0" w:history="1">
        <w:r w:rsidR="004C685E" w:rsidRPr="00F516C8">
          <w:rPr>
            <w:rStyle w:val="Hyperlink"/>
            <w:noProof/>
          </w:rPr>
          <w:t>Hình 7: Biểu đồ hoạt động cho chức năng sửa hộ nghèo.</w:t>
        </w:r>
        <w:r w:rsidR="004C685E">
          <w:rPr>
            <w:noProof/>
            <w:webHidden/>
          </w:rPr>
          <w:tab/>
        </w:r>
        <w:r w:rsidR="004C685E">
          <w:rPr>
            <w:noProof/>
            <w:webHidden/>
          </w:rPr>
          <w:fldChar w:fldCharType="begin"/>
        </w:r>
        <w:r w:rsidR="004C685E">
          <w:rPr>
            <w:noProof/>
            <w:webHidden/>
          </w:rPr>
          <w:instrText xml:space="preserve"> PAGEREF _Toc447228840 \h </w:instrText>
        </w:r>
        <w:r w:rsidR="004C685E">
          <w:rPr>
            <w:noProof/>
            <w:webHidden/>
          </w:rPr>
        </w:r>
        <w:r w:rsidR="004C685E">
          <w:rPr>
            <w:noProof/>
            <w:webHidden/>
          </w:rPr>
          <w:fldChar w:fldCharType="separate"/>
        </w:r>
        <w:r w:rsidR="004C685E">
          <w:rPr>
            <w:noProof/>
            <w:webHidden/>
          </w:rPr>
          <w:t>16</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1" w:history="1">
        <w:r w:rsidR="004C685E" w:rsidRPr="00F516C8">
          <w:rPr>
            <w:rStyle w:val="Hyperlink"/>
            <w:noProof/>
          </w:rPr>
          <w:t>Hình 8: Biểu đồ hoạt động cho chức năng sửa hộ nghèo.</w:t>
        </w:r>
        <w:r w:rsidR="004C685E">
          <w:rPr>
            <w:noProof/>
            <w:webHidden/>
          </w:rPr>
          <w:tab/>
        </w:r>
        <w:r w:rsidR="004C685E">
          <w:rPr>
            <w:noProof/>
            <w:webHidden/>
          </w:rPr>
          <w:fldChar w:fldCharType="begin"/>
        </w:r>
        <w:r w:rsidR="004C685E">
          <w:rPr>
            <w:noProof/>
            <w:webHidden/>
          </w:rPr>
          <w:instrText xml:space="preserve"> PAGEREF _Toc447228841 \h </w:instrText>
        </w:r>
        <w:r w:rsidR="004C685E">
          <w:rPr>
            <w:noProof/>
            <w:webHidden/>
          </w:rPr>
        </w:r>
        <w:r w:rsidR="004C685E">
          <w:rPr>
            <w:noProof/>
            <w:webHidden/>
          </w:rPr>
          <w:fldChar w:fldCharType="separate"/>
        </w:r>
        <w:r w:rsidR="004C685E">
          <w:rPr>
            <w:noProof/>
            <w:webHidden/>
          </w:rPr>
          <w:t>17</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2" w:history="1">
        <w:r w:rsidR="004C685E" w:rsidRPr="00F516C8">
          <w:rPr>
            <w:rStyle w:val="Hyperlink"/>
            <w:noProof/>
          </w:rPr>
          <w:t>Hình 9: Biểu đồ hoạt động cho chức năng xóa hộ nghèo.</w:t>
        </w:r>
        <w:r w:rsidR="004C685E">
          <w:rPr>
            <w:noProof/>
            <w:webHidden/>
          </w:rPr>
          <w:tab/>
        </w:r>
        <w:r w:rsidR="004C685E">
          <w:rPr>
            <w:noProof/>
            <w:webHidden/>
          </w:rPr>
          <w:fldChar w:fldCharType="begin"/>
        </w:r>
        <w:r w:rsidR="004C685E">
          <w:rPr>
            <w:noProof/>
            <w:webHidden/>
          </w:rPr>
          <w:instrText xml:space="preserve"> PAGEREF _Toc447228842 \h </w:instrText>
        </w:r>
        <w:r w:rsidR="004C685E">
          <w:rPr>
            <w:noProof/>
            <w:webHidden/>
          </w:rPr>
        </w:r>
        <w:r w:rsidR="004C685E">
          <w:rPr>
            <w:noProof/>
            <w:webHidden/>
          </w:rPr>
          <w:fldChar w:fldCharType="separate"/>
        </w:r>
        <w:r w:rsidR="004C685E">
          <w:rPr>
            <w:noProof/>
            <w:webHidden/>
          </w:rPr>
          <w:t>18</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3" w:history="1">
        <w:r w:rsidR="004C685E" w:rsidRPr="00F516C8">
          <w:rPr>
            <w:rStyle w:val="Hyperlink"/>
            <w:noProof/>
          </w:rPr>
          <w:t>Hình 10: Class diagram – Các entity chính</w:t>
        </w:r>
        <w:r w:rsidR="004C685E">
          <w:rPr>
            <w:noProof/>
            <w:webHidden/>
          </w:rPr>
          <w:tab/>
        </w:r>
        <w:r w:rsidR="004C685E">
          <w:rPr>
            <w:noProof/>
            <w:webHidden/>
          </w:rPr>
          <w:fldChar w:fldCharType="begin"/>
        </w:r>
        <w:r w:rsidR="004C685E">
          <w:rPr>
            <w:noProof/>
            <w:webHidden/>
          </w:rPr>
          <w:instrText xml:space="preserve"> PAGEREF _Toc447228843 \h </w:instrText>
        </w:r>
        <w:r w:rsidR="004C685E">
          <w:rPr>
            <w:noProof/>
            <w:webHidden/>
          </w:rPr>
        </w:r>
        <w:r w:rsidR="004C685E">
          <w:rPr>
            <w:noProof/>
            <w:webHidden/>
          </w:rPr>
          <w:fldChar w:fldCharType="separate"/>
        </w:r>
        <w:r w:rsidR="004C685E">
          <w:rPr>
            <w:noProof/>
            <w:webHidden/>
          </w:rPr>
          <w:t>19</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4" w:history="1">
        <w:r w:rsidR="004C685E" w:rsidRPr="00F516C8">
          <w:rPr>
            <w:rStyle w:val="Hyperlink"/>
            <w:noProof/>
          </w:rPr>
          <w:t>Hình 11: Class diagram – EditUser</w:t>
        </w:r>
        <w:r w:rsidR="004C685E">
          <w:rPr>
            <w:noProof/>
            <w:webHidden/>
          </w:rPr>
          <w:tab/>
        </w:r>
        <w:r w:rsidR="004C685E">
          <w:rPr>
            <w:noProof/>
            <w:webHidden/>
          </w:rPr>
          <w:fldChar w:fldCharType="begin"/>
        </w:r>
        <w:r w:rsidR="004C685E">
          <w:rPr>
            <w:noProof/>
            <w:webHidden/>
          </w:rPr>
          <w:instrText xml:space="preserve"> PAGEREF _Toc447228844 \h </w:instrText>
        </w:r>
        <w:r w:rsidR="004C685E">
          <w:rPr>
            <w:noProof/>
            <w:webHidden/>
          </w:rPr>
        </w:r>
        <w:r w:rsidR="004C685E">
          <w:rPr>
            <w:noProof/>
            <w:webHidden/>
          </w:rPr>
          <w:fldChar w:fldCharType="separate"/>
        </w:r>
        <w:r w:rsidR="004C685E">
          <w:rPr>
            <w:noProof/>
            <w:webHidden/>
          </w:rPr>
          <w:t>19</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5" w:history="1">
        <w:r w:rsidR="004C685E" w:rsidRPr="00F516C8">
          <w:rPr>
            <w:rStyle w:val="Hyperlink"/>
            <w:noProof/>
          </w:rPr>
          <w:t>Hình 12: Class diagram – EditFamily</w:t>
        </w:r>
        <w:r w:rsidR="004C685E">
          <w:rPr>
            <w:noProof/>
            <w:webHidden/>
          </w:rPr>
          <w:tab/>
        </w:r>
        <w:r w:rsidR="004C685E">
          <w:rPr>
            <w:noProof/>
            <w:webHidden/>
          </w:rPr>
          <w:fldChar w:fldCharType="begin"/>
        </w:r>
        <w:r w:rsidR="004C685E">
          <w:rPr>
            <w:noProof/>
            <w:webHidden/>
          </w:rPr>
          <w:instrText xml:space="preserve"> PAGEREF _Toc447228845 \h </w:instrText>
        </w:r>
        <w:r w:rsidR="004C685E">
          <w:rPr>
            <w:noProof/>
            <w:webHidden/>
          </w:rPr>
        </w:r>
        <w:r w:rsidR="004C685E">
          <w:rPr>
            <w:noProof/>
            <w:webHidden/>
          </w:rPr>
          <w:fldChar w:fldCharType="separate"/>
        </w:r>
        <w:r w:rsidR="004C685E">
          <w:rPr>
            <w:noProof/>
            <w:webHidden/>
          </w:rPr>
          <w:t>20</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6" w:history="1">
        <w:r w:rsidR="004C685E" w:rsidRPr="00F516C8">
          <w:rPr>
            <w:rStyle w:val="Hyperlink"/>
            <w:noProof/>
          </w:rPr>
          <w:t>Hình 13: Class diagram – SearchFamily</w:t>
        </w:r>
        <w:r w:rsidR="004C685E">
          <w:rPr>
            <w:noProof/>
            <w:webHidden/>
          </w:rPr>
          <w:tab/>
        </w:r>
        <w:r w:rsidR="004C685E">
          <w:rPr>
            <w:noProof/>
            <w:webHidden/>
          </w:rPr>
          <w:fldChar w:fldCharType="begin"/>
        </w:r>
        <w:r w:rsidR="004C685E">
          <w:rPr>
            <w:noProof/>
            <w:webHidden/>
          </w:rPr>
          <w:instrText xml:space="preserve"> PAGEREF _Toc447228846 \h </w:instrText>
        </w:r>
        <w:r w:rsidR="004C685E">
          <w:rPr>
            <w:noProof/>
            <w:webHidden/>
          </w:rPr>
        </w:r>
        <w:r w:rsidR="004C685E">
          <w:rPr>
            <w:noProof/>
            <w:webHidden/>
          </w:rPr>
          <w:fldChar w:fldCharType="separate"/>
        </w:r>
        <w:r w:rsidR="004C685E">
          <w:rPr>
            <w:noProof/>
            <w:webHidden/>
          </w:rPr>
          <w:t>20</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7" w:history="1">
        <w:r w:rsidR="004C685E" w:rsidRPr="00F516C8">
          <w:rPr>
            <w:rStyle w:val="Hyperlink"/>
            <w:noProof/>
          </w:rPr>
          <w:t>Hình 14: Class diagram – ExportData</w:t>
        </w:r>
        <w:r w:rsidR="004C685E">
          <w:rPr>
            <w:noProof/>
            <w:webHidden/>
          </w:rPr>
          <w:tab/>
        </w:r>
        <w:r w:rsidR="004C685E">
          <w:rPr>
            <w:noProof/>
            <w:webHidden/>
          </w:rPr>
          <w:fldChar w:fldCharType="begin"/>
        </w:r>
        <w:r w:rsidR="004C685E">
          <w:rPr>
            <w:noProof/>
            <w:webHidden/>
          </w:rPr>
          <w:instrText xml:space="preserve"> PAGEREF _Toc447228847 \h </w:instrText>
        </w:r>
        <w:r w:rsidR="004C685E">
          <w:rPr>
            <w:noProof/>
            <w:webHidden/>
          </w:rPr>
        </w:r>
        <w:r w:rsidR="004C685E">
          <w:rPr>
            <w:noProof/>
            <w:webHidden/>
          </w:rPr>
          <w:fldChar w:fldCharType="separate"/>
        </w:r>
        <w:r w:rsidR="004C685E">
          <w:rPr>
            <w:noProof/>
            <w:webHidden/>
          </w:rPr>
          <w:t>21</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8" w:history="1">
        <w:r w:rsidR="004C685E" w:rsidRPr="00F516C8">
          <w:rPr>
            <w:rStyle w:val="Hyperlink"/>
            <w:noProof/>
          </w:rPr>
          <w:t>Hình 15: Sequence Diagram – UserLogin</w:t>
        </w:r>
        <w:r w:rsidR="004C685E">
          <w:rPr>
            <w:noProof/>
            <w:webHidden/>
          </w:rPr>
          <w:tab/>
        </w:r>
        <w:r w:rsidR="004C685E">
          <w:rPr>
            <w:noProof/>
            <w:webHidden/>
          </w:rPr>
          <w:fldChar w:fldCharType="begin"/>
        </w:r>
        <w:r w:rsidR="004C685E">
          <w:rPr>
            <w:noProof/>
            <w:webHidden/>
          </w:rPr>
          <w:instrText xml:space="preserve"> PAGEREF _Toc447228848 \h </w:instrText>
        </w:r>
        <w:r w:rsidR="004C685E">
          <w:rPr>
            <w:noProof/>
            <w:webHidden/>
          </w:rPr>
        </w:r>
        <w:r w:rsidR="004C685E">
          <w:rPr>
            <w:noProof/>
            <w:webHidden/>
          </w:rPr>
          <w:fldChar w:fldCharType="separate"/>
        </w:r>
        <w:r w:rsidR="004C685E">
          <w:rPr>
            <w:noProof/>
            <w:webHidden/>
          </w:rPr>
          <w:t>21</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49" w:history="1">
        <w:r w:rsidR="004C685E" w:rsidRPr="00F516C8">
          <w:rPr>
            <w:rStyle w:val="Hyperlink"/>
            <w:noProof/>
          </w:rPr>
          <w:t>Hình 16: Sequence Diagram – SearchFamily</w:t>
        </w:r>
        <w:r w:rsidR="004C685E">
          <w:rPr>
            <w:noProof/>
            <w:webHidden/>
          </w:rPr>
          <w:tab/>
        </w:r>
        <w:r w:rsidR="004C685E">
          <w:rPr>
            <w:noProof/>
            <w:webHidden/>
          </w:rPr>
          <w:fldChar w:fldCharType="begin"/>
        </w:r>
        <w:r w:rsidR="004C685E">
          <w:rPr>
            <w:noProof/>
            <w:webHidden/>
          </w:rPr>
          <w:instrText xml:space="preserve"> PAGEREF _Toc447228849 \h </w:instrText>
        </w:r>
        <w:r w:rsidR="004C685E">
          <w:rPr>
            <w:noProof/>
            <w:webHidden/>
          </w:rPr>
        </w:r>
        <w:r w:rsidR="004C685E">
          <w:rPr>
            <w:noProof/>
            <w:webHidden/>
          </w:rPr>
          <w:fldChar w:fldCharType="separate"/>
        </w:r>
        <w:r w:rsidR="004C685E">
          <w:rPr>
            <w:noProof/>
            <w:webHidden/>
          </w:rPr>
          <w:t>22</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50" w:history="1">
        <w:r w:rsidR="004C685E" w:rsidRPr="00F516C8">
          <w:rPr>
            <w:rStyle w:val="Hyperlink"/>
            <w:noProof/>
          </w:rPr>
          <w:t>Hình 17: Sequence Diagram – AddUser</w:t>
        </w:r>
        <w:r w:rsidR="004C685E">
          <w:rPr>
            <w:noProof/>
            <w:webHidden/>
          </w:rPr>
          <w:tab/>
        </w:r>
        <w:r w:rsidR="004C685E">
          <w:rPr>
            <w:noProof/>
            <w:webHidden/>
          </w:rPr>
          <w:fldChar w:fldCharType="begin"/>
        </w:r>
        <w:r w:rsidR="004C685E">
          <w:rPr>
            <w:noProof/>
            <w:webHidden/>
          </w:rPr>
          <w:instrText xml:space="preserve"> PAGEREF _Toc447228850 \h </w:instrText>
        </w:r>
        <w:r w:rsidR="004C685E">
          <w:rPr>
            <w:noProof/>
            <w:webHidden/>
          </w:rPr>
        </w:r>
        <w:r w:rsidR="004C685E">
          <w:rPr>
            <w:noProof/>
            <w:webHidden/>
          </w:rPr>
          <w:fldChar w:fldCharType="separate"/>
        </w:r>
        <w:r w:rsidR="004C685E">
          <w:rPr>
            <w:noProof/>
            <w:webHidden/>
          </w:rPr>
          <w:t>22</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51" w:history="1">
        <w:r w:rsidR="004C685E" w:rsidRPr="00F516C8">
          <w:rPr>
            <w:rStyle w:val="Hyperlink"/>
            <w:noProof/>
          </w:rPr>
          <w:t>Hình 18: Sequence Diagram – EditUser</w:t>
        </w:r>
        <w:r w:rsidR="004C685E">
          <w:rPr>
            <w:noProof/>
            <w:webHidden/>
          </w:rPr>
          <w:tab/>
        </w:r>
        <w:r w:rsidR="004C685E">
          <w:rPr>
            <w:noProof/>
            <w:webHidden/>
          </w:rPr>
          <w:fldChar w:fldCharType="begin"/>
        </w:r>
        <w:r w:rsidR="004C685E">
          <w:rPr>
            <w:noProof/>
            <w:webHidden/>
          </w:rPr>
          <w:instrText xml:space="preserve"> PAGEREF _Toc447228851 \h </w:instrText>
        </w:r>
        <w:r w:rsidR="004C685E">
          <w:rPr>
            <w:noProof/>
            <w:webHidden/>
          </w:rPr>
        </w:r>
        <w:r w:rsidR="004C685E">
          <w:rPr>
            <w:noProof/>
            <w:webHidden/>
          </w:rPr>
          <w:fldChar w:fldCharType="separate"/>
        </w:r>
        <w:r w:rsidR="004C685E">
          <w:rPr>
            <w:noProof/>
            <w:webHidden/>
          </w:rPr>
          <w:t>23</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52" w:history="1">
        <w:r w:rsidR="004C685E" w:rsidRPr="00F516C8">
          <w:rPr>
            <w:rStyle w:val="Hyperlink"/>
            <w:noProof/>
          </w:rPr>
          <w:t>Hình 19: Sequence Diagram – DeleteUser</w:t>
        </w:r>
        <w:r w:rsidR="004C685E">
          <w:rPr>
            <w:noProof/>
            <w:webHidden/>
          </w:rPr>
          <w:tab/>
        </w:r>
        <w:r w:rsidR="004C685E">
          <w:rPr>
            <w:noProof/>
            <w:webHidden/>
          </w:rPr>
          <w:fldChar w:fldCharType="begin"/>
        </w:r>
        <w:r w:rsidR="004C685E">
          <w:rPr>
            <w:noProof/>
            <w:webHidden/>
          </w:rPr>
          <w:instrText xml:space="preserve"> PAGEREF _Toc447228852 \h </w:instrText>
        </w:r>
        <w:r w:rsidR="004C685E">
          <w:rPr>
            <w:noProof/>
            <w:webHidden/>
          </w:rPr>
        </w:r>
        <w:r w:rsidR="004C685E">
          <w:rPr>
            <w:noProof/>
            <w:webHidden/>
          </w:rPr>
          <w:fldChar w:fldCharType="separate"/>
        </w:r>
        <w:r w:rsidR="004C685E">
          <w:rPr>
            <w:noProof/>
            <w:webHidden/>
          </w:rPr>
          <w:t>24</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53" w:history="1">
        <w:r w:rsidR="004C685E" w:rsidRPr="00F516C8">
          <w:rPr>
            <w:rStyle w:val="Hyperlink"/>
            <w:noProof/>
          </w:rPr>
          <w:t>Hình 20: Sequence Diagram – FamilyStatistics</w:t>
        </w:r>
        <w:r w:rsidR="004C685E">
          <w:rPr>
            <w:noProof/>
            <w:webHidden/>
          </w:rPr>
          <w:tab/>
        </w:r>
        <w:r w:rsidR="004C685E">
          <w:rPr>
            <w:noProof/>
            <w:webHidden/>
          </w:rPr>
          <w:fldChar w:fldCharType="begin"/>
        </w:r>
        <w:r w:rsidR="004C685E">
          <w:rPr>
            <w:noProof/>
            <w:webHidden/>
          </w:rPr>
          <w:instrText xml:space="preserve"> PAGEREF _Toc447228853 \h </w:instrText>
        </w:r>
        <w:r w:rsidR="004C685E">
          <w:rPr>
            <w:noProof/>
            <w:webHidden/>
          </w:rPr>
        </w:r>
        <w:r w:rsidR="004C685E">
          <w:rPr>
            <w:noProof/>
            <w:webHidden/>
          </w:rPr>
          <w:fldChar w:fldCharType="separate"/>
        </w:r>
        <w:r w:rsidR="004C685E">
          <w:rPr>
            <w:noProof/>
            <w:webHidden/>
          </w:rPr>
          <w:t>24</w:t>
        </w:r>
        <w:r w:rsidR="004C685E">
          <w:rPr>
            <w:noProof/>
            <w:webHidden/>
          </w:rPr>
          <w:fldChar w:fldCharType="end"/>
        </w:r>
      </w:hyperlink>
    </w:p>
    <w:p w:rsidR="004C685E" w:rsidRDefault="0084013C">
      <w:pPr>
        <w:pStyle w:val="TableofFigures"/>
        <w:tabs>
          <w:tab w:val="right" w:leader="dot" w:pos="9062"/>
        </w:tabs>
        <w:rPr>
          <w:rFonts w:asciiTheme="minorHAnsi" w:eastAsiaTheme="minorEastAsia" w:hAnsiTheme="minorHAnsi" w:cstheme="minorBidi"/>
          <w:noProof/>
          <w:kern w:val="0"/>
          <w:sz w:val="22"/>
          <w:szCs w:val="22"/>
          <w:lang w:eastAsia="en-US" w:bidi="ar-SA"/>
        </w:rPr>
      </w:pPr>
      <w:hyperlink w:anchor="_Toc447228854" w:history="1">
        <w:r w:rsidR="004C685E" w:rsidRPr="00F516C8">
          <w:rPr>
            <w:rStyle w:val="Hyperlink"/>
            <w:noProof/>
          </w:rPr>
          <w:t>Hình 21: Sequence Diagram – PrintPoorFamilyCard</w:t>
        </w:r>
        <w:r w:rsidR="004C685E">
          <w:rPr>
            <w:noProof/>
            <w:webHidden/>
          </w:rPr>
          <w:tab/>
        </w:r>
        <w:r w:rsidR="004C685E">
          <w:rPr>
            <w:noProof/>
            <w:webHidden/>
          </w:rPr>
          <w:fldChar w:fldCharType="begin"/>
        </w:r>
        <w:r w:rsidR="004C685E">
          <w:rPr>
            <w:noProof/>
            <w:webHidden/>
          </w:rPr>
          <w:instrText xml:space="preserve"> PAGEREF _Toc447228854 \h </w:instrText>
        </w:r>
        <w:r w:rsidR="004C685E">
          <w:rPr>
            <w:noProof/>
            <w:webHidden/>
          </w:rPr>
        </w:r>
        <w:r w:rsidR="004C685E">
          <w:rPr>
            <w:noProof/>
            <w:webHidden/>
          </w:rPr>
          <w:fldChar w:fldCharType="separate"/>
        </w:r>
        <w:r w:rsidR="004C685E">
          <w:rPr>
            <w:noProof/>
            <w:webHidden/>
          </w:rPr>
          <w:t>25</w:t>
        </w:r>
        <w:r w:rsidR="004C685E">
          <w:rPr>
            <w:noProof/>
            <w:webHidden/>
          </w:rPr>
          <w:fldChar w:fldCharType="end"/>
        </w:r>
      </w:hyperlink>
    </w:p>
    <w:p w:rsidR="009A3B2A" w:rsidRDefault="00E47848" w:rsidP="001E7D37">
      <w:pPr>
        <w:tabs>
          <w:tab w:val="left" w:pos="4301"/>
        </w:tabs>
        <w:spacing w:line="360" w:lineRule="auto"/>
        <w:rPr>
          <w:lang w:eastAsia="ja-JP" w:bidi="ar-SA"/>
        </w:rPr>
      </w:pPr>
      <w:r w:rsidRPr="00E5744C">
        <w:rPr>
          <w:b/>
          <w:i/>
          <w:lang w:eastAsia="ja-JP" w:bidi="ar-SA"/>
        </w:rPr>
        <w:fldChar w:fldCharType="end"/>
      </w:r>
      <w:r w:rsidR="009A3B2A">
        <w:rPr>
          <w:lang w:eastAsia="ja-JP" w:bidi="ar-SA"/>
        </w:rPr>
        <w:tab/>
      </w:r>
    </w:p>
    <w:p w:rsidR="009A3B2A" w:rsidRDefault="009A3B2A" w:rsidP="001E7D37">
      <w:pPr>
        <w:spacing w:line="360" w:lineRule="auto"/>
        <w:rPr>
          <w:lang w:eastAsia="ja-JP" w:bidi="ar-SA"/>
        </w:rPr>
      </w:pPr>
    </w:p>
    <w:p w:rsidR="009A3B2A" w:rsidRPr="009A3B2A" w:rsidRDefault="009A3B2A" w:rsidP="001E7D37">
      <w:pPr>
        <w:spacing w:line="360" w:lineRule="auto"/>
        <w:rPr>
          <w:lang w:eastAsia="ja-JP" w:bidi="ar-SA"/>
        </w:rPr>
        <w:sectPr w:rsidR="009A3B2A" w:rsidRPr="009A3B2A" w:rsidSect="007A2C2D">
          <w:headerReference w:type="default" r:id="rId12"/>
          <w:type w:val="continuous"/>
          <w:pgSz w:w="11907" w:h="16840" w:code="9"/>
          <w:pgMar w:top="1134" w:right="1134" w:bottom="1134" w:left="1701" w:header="720" w:footer="397" w:gutter="0"/>
          <w:cols w:space="720"/>
          <w:docGrid w:linePitch="354"/>
        </w:sectPr>
      </w:pPr>
    </w:p>
    <w:p w:rsidR="00C9785F" w:rsidRPr="001A5B57" w:rsidRDefault="00C9785F" w:rsidP="001E7D37">
      <w:pPr>
        <w:pStyle w:val="Heading1"/>
        <w:spacing w:line="360" w:lineRule="auto"/>
        <w:jc w:val="center"/>
      </w:pPr>
      <w:bookmarkStart w:id="9" w:name="_Toc447228900"/>
      <w:r w:rsidRPr="001A5B57">
        <w:lastRenderedPageBreak/>
        <w:t>Lời mở đầu</w:t>
      </w:r>
      <w:bookmarkEnd w:id="9"/>
    </w:p>
    <w:p w:rsidR="00FF5AEA" w:rsidRPr="00FF5AEA" w:rsidRDefault="00FF5AEA" w:rsidP="001E7D37">
      <w:pPr>
        <w:pStyle w:val="NormalWeb"/>
        <w:shd w:val="clear" w:color="auto" w:fill="FFFFFF"/>
        <w:spacing w:before="150" w:beforeAutospacing="0" w:after="150" w:afterAutospacing="0" w:line="360" w:lineRule="auto"/>
        <w:rPr>
          <w:rStyle w:val="apple-converted-space"/>
          <w:color w:val="000000"/>
          <w:sz w:val="24"/>
          <w:szCs w:val="24"/>
          <w:shd w:val="clear" w:color="auto" w:fill="FFFFFF"/>
        </w:rPr>
      </w:pPr>
      <w:r w:rsidRPr="00FF5AEA">
        <w:rPr>
          <w:color w:val="000000"/>
          <w:sz w:val="24"/>
          <w:szCs w:val="24"/>
          <w:shd w:val="clear" w:color="auto" w:fill="FFFFFF"/>
        </w:rPr>
        <w:t>Những năm đầu tái lập, Vĩnh Phúc vẫn là tỉnh nghèo, cơ sở hạ tầng thấp kém, đời sống của nhân dân gặp nhiều khó khăn, thu nhập bình quân đầu người khoảng 140USD/người/năm; hàng chục ngàn hộ nghèo trong tỉnh vẫn còn phải ở trong những ngôi nhà tranh tre, vách đất dột nát.</w:t>
      </w:r>
      <w:r w:rsidRPr="00FF5AEA">
        <w:rPr>
          <w:rStyle w:val="apple-converted-space"/>
          <w:color w:val="000000"/>
          <w:sz w:val="24"/>
          <w:szCs w:val="24"/>
          <w:shd w:val="clear" w:color="auto" w:fill="FFFFFF"/>
        </w:rPr>
        <w:t> </w:t>
      </w:r>
    </w:p>
    <w:p w:rsidR="00FF5AEA" w:rsidRDefault="00FF5AEA" w:rsidP="001E7D37">
      <w:pPr>
        <w:pStyle w:val="NormalWeb"/>
        <w:shd w:val="clear" w:color="auto" w:fill="FFFFFF"/>
        <w:spacing w:before="150" w:beforeAutospacing="0" w:after="150" w:afterAutospacing="0" w:line="360" w:lineRule="auto"/>
        <w:rPr>
          <w:sz w:val="24"/>
          <w:szCs w:val="24"/>
        </w:rPr>
      </w:pPr>
      <w:r w:rsidRPr="00FF5AEA">
        <w:rPr>
          <w:color w:val="000000"/>
          <w:sz w:val="24"/>
          <w:szCs w:val="24"/>
        </w:rPr>
        <w:t>Cùng với đó, việc quản lý hộ nghèo, người nghèo và thực hiện những chính sách liên quan đến người nghèo theo phương pháp thủ công gặp nhiều khó khăn như việc quản lý hộ nghèo, người nghèo từ cấp tỉnh đến cấp huyện, cấp xã không thống nhất. Việc quản lý phụ thuộc hoàn toàn vào cấp xã, phường, thị trấn dẫn đến số liệu hộ nghèo, người nghèo nhiều đơn vị không rõ ràng gây hạn chế trong việc thực hiện kiểm tra, giám sát thực hiện chính sách đối với hộ nghèo, người nghèo. Đồng thời, các cơ quan chức năng khó phân tích những nguyên nhân nghèo cụ thể, dẫn đến tham mưu thực hiện chính sách thiếu hoặc không đủ giải pháp để thực hiện Chương trình giảm nghèo.</w:t>
      </w:r>
      <w:r w:rsidR="00AE4824">
        <w:rPr>
          <w:color w:val="000000"/>
          <w:sz w:val="24"/>
          <w:szCs w:val="24"/>
        </w:rPr>
        <w:t xml:space="preserve"> Ngày nay, cùng với sự phát triển của khoa học công nghệ hiện đại, công nghệ thông tin dần thay thế con người trong hầu hết các lĩnh vực, thay thế thủ công bằng máy tính, phần mềm. Việc quản lý hộ nghèo cũng vậy, quản lý thủ công đòi hỏi một lượng lớn tài liệu và cần tốn rất nhiều thời gian để quản lý chúng.</w:t>
      </w:r>
      <w:r w:rsidRPr="00FF5AEA">
        <w:rPr>
          <w:color w:val="000000"/>
          <w:sz w:val="24"/>
          <w:szCs w:val="24"/>
        </w:rPr>
        <w:t xml:space="preserve"> </w:t>
      </w:r>
      <w:r w:rsidR="00AE4824">
        <w:rPr>
          <w:sz w:val="24"/>
          <w:szCs w:val="24"/>
        </w:rPr>
        <w:t>Trước những những vấn đề đó</w:t>
      </w:r>
      <w:r w:rsidRPr="00FF5AEA">
        <w:rPr>
          <w:sz w:val="24"/>
          <w:szCs w:val="24"/>
        </w:rPr>
        <w:t xml:space="preserve"> nhóm đã quyết định thực hiện đề tài: Phân tích thiết kệ hệ thống </w:t>
      </w:r>
      <w:r w:rsidR="00AE4824">
        <w:rPr>
          <w:sz w:val="24"/>
          <w:szCs w:val="24"/>
        </w:rPr>
        <w:t>quản lý hộ nghèo tỉnh Vĩnh Phúc. Đây là bước đầu để thực hiện thành công cho phần mềm quản lý hộ nghèo không chỉ cho tỉnh Vĩnh Phúc mà còn có thể áp dụng cho các tỉnh khác trên toàn đất nước.</w:t>
      </w:r>
    </w:p>
    <w:p w:rsidR="00FF5AEA" w:rsidRPr="00FF5AEA" w:rsidRDefault="00FF5AEA" w:rsidP="001E7D37">
      <w:pPr>
        <w:pStyle w:val="NormalWeb"/>
        <w:shd w:val="clear" w:color="auto" w:fill="FFFFFF"/>
        <w:spacing w:before="150" w:beforeAutospacing="0" w:after="150" w:afterAutospacing="0" w:line="360" w:lineRule="auto"/>
        <w:rPr>
          <w:color w:val="000000"/>
          <w:sz w:val="24"/>
          <w:szCs w:val="24"/>
        </w:rPr>
      </w:pPr>
      <w:r>
        <w:rPr>
          <w:sz w:val="24"/>
          <w:szCs w:val="24"/>
        </w:rPr>
        <w:t>Mặc dù nhóm đã rất cố gắng hoàn thành công việc, nhưng do thời gian có hạn cũng như thiếu kinh nghiệm, kỹ năng nên nội dung bài báo cáo không tránh khỏi những sai sót, kính mong thầy và các bạn sẽ góp ý, bổ sung để báo cáo của nhóm được hoàn thiện hơn. Qua đây nhóm cũng xin gửi lời cảm ơn tới thầy Phạm Văn Hải đã trực tiếp hướng dẫn, chỉ bảo nhóm trong quá trình thực hiện bài báo cáo này.</w:t>
      </w:r>
    </w:p>
    <w:p w:rsidR="005E48F2" w:rsidRPr="001A5B57" w:rsidRDefault="00EB3886" w:rsidP="001E7D37">
      <w:pPr>
        <w:pStyle w:val="Heading1"/>
        <w:spacing w:line="360" w:lineRule="auto"/>
      </w:pPr>
      <w:r w:rsidRPr="001A5B57">
        <w:br w:type="page"/>
      </w:r>
      <w:bookmarkStart w:id="10" w:name="_Toc447228901"/>
      <w:r w:rsidR="005E48F2" w:rsidRPr="001A5B57">
        <w:lastRenderedPageBreak/>
        <w:t xml:space="preserve">Chương 1: </w:t>
      </w:r>
      <w:r w:rsidR="00FF5AEA">
        <w:t>Khảo sát hệ thống</w:t>
      </w:r>
      <w:bookmarkEnd w:id="10"/>
    </w:p>
    <w:p w:rsidR="00D83458" w:rsidRPr="00CA6AD2" w:rsidRDefault="00D83458" w:rsidP="00B918D2">
      <w:pPr>
        <w:pStyle w:val="ListParagraph"/>
        <w:keepNext/>
        <w:widowControl w:val="0"/>
        <w:numPr>
          <w:ilvl w:val="0"/>
          <w:numId w:val="2"/>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1" w:name="_Toc443912565"/>
      <w:bookmarkStart w:id="12" w:name="_Toc443920046"/>
      <w:bookmarkStart w:id="13" w:name="_Toc445149150"/>
      <w:bookmarkStart w:id="14" w:name="_Toc445196950"/>
      <w:bookmarkStart w:id="15" w:name="_Toc445243255"/>
      <w:bookmarkStart w:id="16" w:name="_Toc447056209"/>
      <w:bookmarkStart w:id="17" w:name="_Toc447056263"/>
      <w:bookmarkStart w:id="18" w:name="_Toc447228902"/>
      <w:bookmarkEnd w:id="11"/>
      <w:bookmarkEnd w:id="12"/>
      <w:bookmarkEnd w:id="13"/>
      <w:bookmarkEnd w:id="14"/>
      <w:bookmarkEnd w:id="15"/>
      <w:bookmarkEnd w:id="16"/>
      <w:bookmarkEnd w:id="17"/>
      <w:bookmarkEnd w:id="18"/>
    </w:p>
    <w:p w:rsidR="00961BE4" w:rsidRPr="00F93540" w:rsidRDefault="00FF5AEA" w:rsidP="00B918D2">
      <w:pPr>
        <w:pStyle w:val="Heading2"/>
        <w:numPr>
          <w:ilvl w:val="1"/>
          <w:numId w:val="2"/>
        </w:numPr>
        <w:spacing w:line="360" w:lineRule="auto"/>
        <w:rPr>
          <w:rFonts w:ascii="Cambria" w:eastAsia="Calibri" w:hAnsi="Cambria" w:cs="Times New Roman"/>
          <w:b w:val="0"/>
          <w:bCs w:val="0"/>
          <w:i w:val="0"/>
          <w:iCs w:val="0"/>
          <w:kern w:val="0"/>
          <w:sz w:val="32"/>
          <w:szCs w:val="32"/>
          <w:lang w:eastAsia="en-US" w:bidi="ar-SA"/>
        </w:rPr>
      </w:pPr>
      <w:bookmarkStart w:id="19" w:name="_Toc447228903"/>
      <w:r>
        <w:rPr>
          <w:rFonts w:ascii="Cambria" w:hAnsi="Cambria" w:cs="Times New Roman"/>
          <w:i w:val="0"/>
          <w:sz w:val="32"/>
          <w:szCs w:val="32"/>
        </w:rPr>
        <w:t>Mục đích và phạm vi của hệ thống</w:t>
      </w:r>
      <w:bookmarkEnd w:id="19"/>
    </w:p>
    <w:p w:rsidR="00961BE4" w:rsidRPr="00F93540" w:rsidRDefault="00FF5AEA" w:rsidP="00B918D2">
      <w:pPr>
        <w:pStyle w:val="Heading3"/>
        <w:numPr>
          <w:ilvl w:val="2"/>
          <w:numId w:val="2"/>
        </w:numPr>
        <w:spacing w:line="360" w:lineRule="auto"/>
        <w:ind w:left="1560" w:hanging="851"/>
        <w:rPr>
          <w:rFonts w:ascii="Cambria" w:hAnsi="Cambria" w:cs="Times New Roman"/>
          <w:sz w:val="28"/>
          <w:szCs w:val="28"/>
        </w:rPr>
      </w:pPr>
      <w:bookmarkStart w:id="20" w:name="_Toc447228904"/>
      <w:r>
        <w:rPr>
          <w:rFonts w:ascii="Cambria" w:hAnsi="Cambria" w:cs="Times New Roman"/>
          <w:sz w:val="28"/>
          <w:szCs w:val="28"/>
        </w:rPr>
        <w:t>Mục đích</w:t>
      </w:r>
      <w:bookmarkEnd w:id="20"/>
    </w:p>
    <w:p w:rsidR="00961BE4" w:rsidRDefault="00FF5AEA" w:rsidP="00B918D2">
      <w:pPr>
        <w:numPr>
          <w:ilvl w:val="0"/>
          <w:numId w:val="6"/>
        </w:numPr>
        <w:spacing w:line="360" w:lineRule="auto"/>
        <w:ind w:left="1843" w:hanging="425"/>
        <w:rPr>
          <w:rFonts w:cs="Times New Roman"/>
          <w:sz w:val="24"/>
          <w:szCs w:val="24"/>
        </w:rPr>
      </w:pPr>
      <w:r>
        <w:rPr>
          <w:rFonts w:cs="Times New Roman"/>
          <w:sz w:val="24"/>
          <w:szCs w:val="24"/>
        </w:rPr>
        <w:t>Lưu trữ, quản lý thông tin của tất cả hộ nghèo, khẩu nghèo trong toàn tình Vĩnh Phúc</w:t>
      </w:r>
    </w:p>
    <w:p w:rsidR="001927CE" w:rsidRDefault="001927CE" w:rsidP="00B918D2">
      <w:pPr>
        <w:numPr>
          <w:ilvl w:val="0"/>
          <w:numId w:val="6"/>
        </w:numPr>
        <w:spacing w:line="360" w:lineRule="auto"/>
        <w:ind w:left="1843" w:hanging="425"/>
        <w:rPr>
          <w:rFonts w:cs="Times New Roman"/>
          <w:sz w:val="24"/>
          <w:szCs w:val="24"/>
        </w:rPr>
      </w:pPr>
      <w:r>
        <w:rPr>
          <w:rFonts w:cs="Times New Roman"/>
          <w:sz w:val="24"/>
          <w:szCs w:val="24"/>
        </w:rPr>
        <w:t>Hỗ trợ các cấp quản lý của tỉnh, huyện, xã trong việc quản lý các hộ nghèo.</w:t>
      </w:r>
    </w:p>
    <w:p w:rsidR="001927CE" w:rsidRPr="00CA6AD2" w:rsidRDefault="001927CE" w:rsidP="00B918D2">
      <w:pPr>
        <w:numPr>
          <w:ilvl w:val="0"/>
          <w:numId w:val="6"/>
        </w:numPr>
        <w:spacing w:line="360" w:lineRule="auto"/>
        <w:ind w:left="1843" w:hanging="425"/>
        <w:rPr>
          <w:rFonts w:cs="Times New Roman"/>
          <w:sz w:val="24"/>
          <w:szCs w:val="24"/>
        </w:rPr>
      </w:pPr>
      <w:r>
        <w:rPr>
          <w:rFonts w:cs="Times New Roman"/>
          <w:sz w:val="24"/>
          <w:szCs w:val="24"/>
        </w:rPr>
        <w:t>Xây dựng các tổng hợp, báo cáo số liệu về biến động hộ nghèo theo nhiều tiêu chí khác nhau, hỗ trợ kết xuất dữ liệu ra các định dạng excel, word… nhằm phục vụ công tác điề</w:t>
      </w:r>
      <w:r w:rsidR="00AE4824">
        <w:rPr>
          <w:rFonts w:cs="Times New Roman"/>
          <w:sz w:val="24"/>
          <w:szCs w:val="24"/>
        </w:rPr>
        <w:t>u tra, phân tích,</w:t>
      </w:r>
      <w:r>
        <w:rPr>
          <w:rFonts w:cs="Times New Roman"/>
          <w:sz w:val="24"/>
          <w:szCs w:val="24"/>
        </w:rPr>
        <w:t xml:space="preserve"> dự báo và giúp các cấp quản lý đưa ra các chính sách giảm nghèo một cách kịp thời và chính xác nhất.</w:t>
      </w:r>
    </w:p>
    <w:p w:rsidR="00961BE4" w:rsidRPr="00F93540" w:rsidRDefault="001927CE" w:rsidP="00B918D2">
      <w:pPr>
        <w:pStyle w:val="Heading3"/>
        <w:numPr>
          <w:ilvl w:val="2"/>
          <w:numId w:val="2"/>
        </w:numPr>
        <w:spacing w:line="360" w:lineRule="auto"/>
        <w:ind w:left="1560" w:hanging="851"/>
        <w:rPr>
          <w:rFonts w:ascii="Cambria" w:hAnsi="Cambria" w:cs="Times New Roman"/>
          <w:sz w:val="28"/>
          <w:szCs w:val="28"/>
        </w:rPr>
      </w:pPr>
      <w:bookmarkStart w:id="21" w:name="_Toc447228905"/>
      <w:r>
        <w:rPr>
          <w:rFonts w:ascii="Cambria" w:hAnsi="Cambria" w:cs="Times New Roman"/>
          <w:sz w:val="28"/>
          <w:szCs w:val="28"/>
        </w:rPr>
        <w:t>Phạm vi</w:t>
      </w:r>
      <w:bookmarkEnd w:id="21"/>
    </w:p>
    <w:p w:rsidR="00961BE4" w:rsidRPr="00CA6AD2" w:rsidRDefault="001927CE" w:rsidP="001E7D37">
      <w:pPr>
        <w:spacing w:line="360" w:lineRule="auto"/>
        <w:ind w:left="709"/>
        <w:rPr>
          <w:rFonts w:cs="Times New Roman"/>
          <w:sz w:val="24"/>
          <w:szCs w:val="24"/>
        </w:rPr>
      </w:pPr>
      <w:r>
        <w:rPr>
          <w:rFonts w:cs="Times New Roman"/>
          <w:sz w:val="24"/>
          <w:szCs w:val="24"/>
        </w:rPr>
        <w:t>Hệ thống sử dụng trong phạm vi toàn tỉnh Vĩnh Phúc bao gồm các huyện, xã trực thuộc.</w:t>
      </w:r>
    </w:p>
    <w:p w:rsidR="008864FC" w:rsidRDefault="001927CE" w:rsidP="00B918D2">
      <w:pPr>
        <w:pStyle w:val="Heading2"/>
        <w:numPr>
          <w:ilvl w:val="1"/>
          <w:numId w:val="2"/>
        </w:numPr>
        <w:spacing w:line="360" w:lineRule="auto"/>
        <w:rPr>
          <w:rFonts w:ascii="Cambria" w:hAnsi="Cambria" w:cs="Times New Roman"/>
          <w:i w:val="0"/>
          <w:sz w:val="32"/>
          <w:szCs w:val="32"/>
        </w:rPr>
      </w:pPr>
      <w:bookmarkStart w:id="22" w:name="_Toc447228906"/>
      <w:r>
        <w:rPr>
          <w:rFonts w:ascii="Cambria" w:hAnsi="Cambria" w:cs="Times New Roman"/>
          <w:i w:val="0"/>
          <w:sz w:val="32"/>
          <w:szCs w:val="32"/>
        </w:rPr>
        <w:t>Các đối tượng sử dụng hệ thống</w:t>
      </w:r>
      <w:bookmarkEnd w:id="22"/>
    </w:p>
    <w:p w:rsidR="001927CE" w:rsidRPr="001927CE" w:rsidRDefault="001927CE" w:rsidP="001E7D37">
      <w:pPr>
        <w:spacing w:line="360" w:lineRule="auto"/>
        <w:ind w:left="709"/>
      </w:pPr>
      <w:r>
        <w:t>Đối tượng sử dụng được chia làm 3 cấp quản lý tương ứng với 3 cấp hành chính: tỉnh, huyện, xã.</w:t>
      </w:r>
    </w:p>
    <w:p w:rsidR="00961BE4" w:rsidRDefault="001E7D37" w:rsidP="00B918D2">
      <w:pPr>
        <w:pStyle w:val="Heading3"/>
        <w:numPr>
          <w:ilvl w:val="2"/>
          <w:numId w:val="2"/>
        </w:numPr>
        <w:spacing w:line="360" w:lineRule="auto"/>
        <w:ind w:left="1560" w:hanging="851"/>
        <w:rPr>
          <w:rFonts w:ascii="Cambria" w:hAnsi="Cambria" w:cs="Times New Roman"/>
          <w:sz w:val="28"/>
          <w:szCs w:val="28"/>
        </w:rPr>
      </w:pPr>
      <w:bookmarkStart w:id="23" w:name="_Toc447228907"/>
      <w:r>
        <w:rPr>
          <w:rFonts w:ascii="Cambria" w:hAnsi="Cambria" w:cs="Times New Roman"/>
          <w:sz w:val="28"/>
          <w:szCs w:val="28"/>
        </w:rPr>
        <w:t>Cán bộ cấp tỉnh</w:t>
      </w:r>
      <w:bookmarkEnd w:id="23"/>
    </w:p>
    <w:p w:rsidR="001E7D37" w:rsidRPr="001E7D37" w:rsidRDefault="001E7D37" w:rsidP="00B918D2">
      <w:pPr>
        <w:numPr>
          <w:ilvl w:val="0"/>
          <w:numId w:val="7"/>
        </w:numPr>
        <w:spacing w:line="360" w:lineRule="auto"/>
        <w:ind w:left="1701" w:hanging="283"/>
        <w:rPr>
          <w:i/>
        </w:rPr>
      </w:pPr>
      <w:r w:rsidRPr="001E7D37">
        <w:rPr>
          <w:i/>
        </w:rPr>
        <w:t>Định nghĩa</w:t>
      </w:r>
    </w:p>
    <w:p w:rsidR="00961BE4" w:rsidRDefault="001E7D37" w:rsidP="00B918D2">
      <w:pPr>
        <w:numPr>
          <w:ilvl w:val="0"/>
          <w:numId w:val="9"/>
        </w:numPr>
        <w:spacing w:line="360" w:lineRule="auto"/>
        <w:ind w:left="2127" w:hanging="426"/>
        <w:rPr>
          <w:rFonts w:cs="Times New Roman"/>
          <w:sz w:val="24"/>
          <w:szCs w:val="24"/>
        </w:rPr>
      </w:pPr>
      <w:r>
        <w:rPr>
          <w:rFonts w:cs="Times New Roman"/>
          <w:sz w:val="24"/>
          <w:szCs w:val="24"/>
        </w:rPr>
        <w:t>Tương ứng với các bộ cấp tỉnh là tài khoản cấp tỉnh.</w:t>
      </w:r>
    </w:p>
    <w:p w:rsidR="001E7D37" w:rsidRDefault="001E7D37" w:rsidP="00B918D2">
      <w:pPr>
        <w:numPr>
          <w:ilvl w:val="0"/>
          <w:numId w:val="9"/>
        </w:numPr>
        <w:spacing w:line="360" w:lineRule="auto"/>
        <w:ind w:left="2127" w:hanging="426"/>
        <w:rPr>
          <w:rFonts w:cs="Times New Roman"/>
          <w:sz w:val="24"/>
          <w:szCs w:val="24"/>
        </w:rPr>
      </w:pPr>
      <w:r>
        <w:rPr>
          <w:rFonts w:cs="Times New Roman"/>
          <w:sz w:val="24"/>
          <w:szCs w:val="24"/>
        </w:rPr>
        <w:t xml:space="preserve">Tài khoản cấp tỉnh là tài khoản cấp cao nhất của hệ thống. Đây là các các bộ thuộc Sở Lao động, Thương binh và Xã hội tỉnh Vĩnh Phúc. </w:t>
      </w:r>
    </w:p>
    <w:p w:rsidR="001E7D37" w:rsidRPr="00CA6AD2" w:rsidRDefault="001E7D37" w:rsidP="001E7D37">
      <w:pPr>
        <w:spacing w:line="360" w:lineRule="auto"/>
        <w:ind w:left="992"/>
        <w:rPr>
          <w:rFonts w:cs="Times New Roman"/>
        </w:rPr>
      </w:pPr>
    </w:p>
    <w:p w:rsidR="00CF5086" w:rsidRPr="00CF5086" w:rsidRDefault="001E7D37" w:rsidP="00B918D2">
      <w:pPr>
        <w:numPr>
          <w:ilvl w:val="0"/>
          <w:numId w:val="7"/>
        </w:numPr>
        <w:spacing w:line="360" w:lineRule="auto"/>
        <w:ind w:left="1701" w:hanging="283"/>
        <w:rPr>
          <w:i/>
        </w:rPr>
      </w:pPr>
      <w:r>
        <w:rPr>
          <w:i/>
        </w:rPr>
        <w:t>Vai trò</w:t>
      </w:r>
      <w:r w:rsidR="00CF5086">
        <w:rPr>
          <w:i/>
        </w:rPr>
        <w:t>, chức năng</w:t>
      </w:r>
    </w:p>
    <w:p w:rsidR="00CF5086" w:rsidRPr="00CF5086" w:rsidRDefault="00CF5086" w:rsidP="00B918D2">
      <w:pPr>
        <w:numPr>
          <w:ilvl w:val="0"/>
          <w:numId w:val="8"/>
        </w:numPr>
        <w:spacing w:line="360" w:lineRule="auto"/>
        <w:rPr>
          <w:sz w:val="24"/>
          <w:szCs w:val="24"/>
        </w:rPr>
      </w:pPr>
      <w:r>
        <w:rPr>
          <w:sz w:val="24"/>
          <w:szCs w:val="24"/>
        </w:rPr>
        <w:lastRenderedPageBreak/>
        <w:t>Tìm kiếm hộ nghèo, khẩu nghèo trong địa bàn các xã, huyện</w:t>
      </w:r>
    </w:p>
    <w:p w:rsidR="00CF5086" w:rsidRDefault="001E7D37" w:rsidP="00B918D2">
      <w:pPr>
        <w:numPr>
          <w:ilvl w:val="0"/>
          <w:numId w:val="8"/>
        </w:numPr>
        <w:spacing w:line="360" w:lineRule="auto"/>
        <w:rPr>
          <w:sz w:val="24"/>
          <w:szCs w:val="24"/>
        </w:rPr>
      </w:pPr>
      <w:r w:rsidRPr="001E7D37">
        <w:rPr>
          <w:sz w:val="24"/>
          <w:szCs w:val="24"/>
        </w:rPr>
        <w:t>Thống kê báo cáo, dự báo biến động</w:t>
      </w:r>
      <w:r w:rsidR="00CF5086">
        <w:rPr>
          <w:sz w:val="24"/>
          <w:szCs w:val="24"/>
        </w:rPr>
        <w:t xml:space="preserve"> (dạng biểu đồ</w:t>
      </w:r>
      <w:r w:rsidR="00EE45A5">
        <w:rPr>
          <w:sz w:val="24"/>
          <w:szCs w:val="24"/>
        </w:rPr>
        <w:t>, danh sách</w:t>
      </w:r>
      <w:r w:rsidR="00CF5086">
        <w:rPr>
          <w:sz w:val="24"/>
          <w:szCs w:val="24"/>
        </w:rPr>
        <w:t>)</w:t>
      </w:r>
      <w:r w:rsidRPr="001E7D37">
        <w:rPr>
          <w:sz w:val="24"/>
          <w:szCs w:val="24"/>
        </w:rPr>
        <w:t xml:space="preserve"> và đề xuất các chính sách hỗ trợ người nghèo, chuyên gia tư vấn của các chương trình giảm nghèo</w:t>
      </w:r>
    </w:p>
    <w:p w:rsidR="00CF5086" w:rsidRPr="001E7D37" w:rsidRDefault="00CF5086" w:rsidP="00B918D2">
      <w:pPr>
        <w:numPr>
          <w:ilvl w:val="0"/>
          <w:numId w:val="8"/>
        </w:numPr>
        <w:spacing w:line="360" w:lineRule="auto"/>
        <w:rPr>
          <w:sz w:val="24"/>
          <w:szCs w:val="24"/>
        </w:rPr>
      </w:pPr>
      <w:r>
        <w:rPr>
          <w:sz w:val="24"/>
          <w:szCs w:val="24"/>
        </w:rPr>
        <w:t>Xuất các thống kê báo cáo liên quan trên toàn tỉnh.</w:t>
      </w:r>
    </w:p>
    <w:p w:rsidR="001E7D37" w:rsidRDefault="001E7D37" w:rsidP="00B918D2">
      <w:pPr>
        <w:numPr>
          <w:ilvl w:val="0"/>
          <w:numId w:val="8"/>
        </w:numPr>
        <w:spacing w:line="360" w:lineRule="auto"/>
        <w:rPr>
          <w:sz w:val="24"/>
          <w:szCs w:val="24"/>
        </w:rPr>
      </w:pPr>
      <w:r>
        <w:rPr>
          <w:sz w:val="24"/>
          <w:szCs w:val="24"/>
        </w:rPr>
        <w:t>Quản lý, cung cấp tài khoản cho các huyện, các xã trong tỉnh</w:t>
      </w:r>
    </w:p>
    <w:p w:rsidR="001E7D37" w:rsidRDefault="001E7D37" w:rsidP="00B918D2">
      <w:pPr>
        <w:numPr>
          <w:ilvl w:val="0"/>
          <w:numId w:val="8"/>
        </w:numPr>
        <w:spacing w:line="360" w:lineRule="auto"/>
        <w:rPr>
          <w:sz w:val="24"/>
          <w:szCs w:val="24"/>
        </w:rPr>
      </w:pPr>
      <w:r>
        <w:rPr>
          <w:sz w:val="24"/>
          <w:szCs w:val="24"/>
        </w:rPr>
        <w:t>Quản lý việc nhập, sửa thông tin hộ nghèo, khẩu nghèo của các xã trong các huyện của tỉnh</w:t>
      </w:r>
    </w:p>
    <w:p w:rsidR="00CF5086" w:rsidRDefault="00CF5086" w:rsidP="00B918D2">
      <w:pPr>
        <w:numPr>
          <w:ilvl w:val="0"/>
          <w:numId w:val="8"/>
        </w:numPr>
        <w:spacing w:line="360" w:lineRule="auto"/>
        <w:rPr>
          <w:sz w:val="24"/>
          <w:szCs w:val="24"/>
        </w:rPr>
      </w:pPr>
      <w:r>
        <w:rPr>
          <w:sz w:val="24"/>
          <w:szCs w:val="24"/>
        </w:rPr>
        <w:t>Quy định các huyện có được nhập liệu hay không</w:t>
      </w:r>
    </w:p>
    <w:p w:rsidR="002F3056" w:rsidRPr="002F3056" w:rsidRDefault="001E7D37" w:rsidP="00B918D2">
      <w:pPr>
        <w:numPr>
          <w:ilvl w:val="0"/>
          <w:numId w:val="8"/>
        </w:numPr>
        <w:spacing w:line="360" w:lineRule="auto"/>
        <w:rPr>
          <w:sz w:val="24"/>
          <w:szCs w:val="24"/>
        </w:rPr>
      </w:pPr>
      <w:r>
        <w:rPr>
          <w:sz w:val="24"/>
          <w:szCs w:val="24"/>
        </w:rPr>
        <w:t>In thẻ hộ nghèo</w:t>
      </w:r>
    </w:p>
    <w:p w:rsidR="002F3056" w:rsidRPr="002F3056" w:rsidRDefault="002F3056" w:rsidP="00B918D2">
      <w:pPr>
        <w:pStyle w:val="ListParagraph"/>
        <w:keepNext/>
        <w:widowControl w:val="0"/>
        <w:numPr>
          <w:ilvl w:val="0"/>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24" w:name="_Toc443912571"/>
      <w:bookmarkStart w:id="25" w:name="_Toc443920052"/>
      <w:bookmarkStart w:id="26" w:name="_Toc445149156"/>
      <w:bookmarkStart w:id="27" w:name="_Toc445196956"/>
      <w:bookmarkStart w:id="28" w:name="_Toc445243261"/>
      <w:bookmarkStart w:id="29" w:name="_Toc447056215"/>
      <w:bookmarkStart w:id="30" w:name="_Toc447056269"/>
      <w:bookmarkStart w:id="31" w:name="_Toc447228908"/>
      <w:bookmarkEnd w:id="24"/>
      <w:bookmarkEnd w:id="25"/>
      <w:bookmarkEnd w:id="26"/>
      <w:bookmarkEnd w:id="27"/>
      <w:bookmarkEnd w:id="28"/>
      <w:bookmarkEnd w:id="29"/>
      <w:bookmarkEnd w:id="30"/>
      <w:bookmarkEnd w:id="31"/>
    </w:p>
    <w:p w:rsidR="002F3056" w:rsidRPr="002F3056" w:rsidRDefault="002F3056"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32" w:name="_Toc445149157"/>
      <w:bookmarkStart w:id="33" w:name="_Toc445196957"/>
      <w:bookmarkStart w:id="34" w:name="_Toc445243262"/>
      <w:bookmarkStart w:id="35" w:name="_Toc447056216"/>
      <w:bookmarkStart w:id="36" w:name="_Toc447056270"/>
      <w:bookmarkStart w:id="37" w:name="_Toc447228909"/>
      <w:bookmarkEnd w:id="32"/>
      <w:bookmarkEnd w:id="33"/>
      <w:bookmarkEnd w:id="34"/>
      <w:bookmarkEnd w:id="35"/>
      <w:bookmarkEnd w:id="36"/>
      <w:bookmarkEnd w:id="37"/>
    </w:p>
    <w:p w:rsidR="002F3056" w:rsidRPr="002F3056" w:rsidRDefault="002F3056"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38" w:name="_Toc445149158"/>
      <w:bookmarkStart w:id="39" w:name="_Toc445196958"/>
      <w:bookmarkStart w:id="40" w:name="_Toc445243263"/>
      <w:bookmarkStart w:id="41" w:name="_Toc447056217"/>
      <w:bookmarkStart w:id="42" w:name="_Toc447056271"/>
      <w:bookmarkStart w:id="43" w:name="_Toc447228910"/>
      <w:bookmarkEnd w:id="38"/>
      <w:bookmarkEnd w:id="39"/>
      <w:bookmarkEnd w:id="40"/>
      <w:bookmarkEnd w:id="41"/>
      <w:bookmarkEnd w:id="42"/>
      <w:bookmarkEnd w:id="43"/>
    </w:p>
    <w:p w:rsidR="002F3056" w:rsidRPr="002F3056" w:rsidRDefault="002F3056"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44" w:name="_Toc445149159"/>
      <w:bookmarkStart w:id="45" w:name="_Toc445196959"/>
      <w:bookmarkStart w:id="46" w:name="_Toc445243264"/>
      <w:bookmarkStart w:id="47" w:name="_Toc447056218"/>
      <w:bookmarkStart w:id="48" w:name="_Toc447056272"/>
      <w:bookmarkStart w:id="49" w:name="_Toc447228911"/>
      <w:bookmarkEnd w:id="44"/>
      <w:bookmarkEnd w:id="45"/>
      <w:bookmarkEnd w:id="46"/>
      <w:bookmarkEnd w:id="47"/>
      <w:bookmarkEnd w:id="48"/>
      <w:bookmarkEnd w:id="49"/>
    </w:p>
    <w:p w:rsidR="002F3056" w:rsidRPr="00F93540" w:rsidRDefault="002F3056" w:rsidP="00B918D2">
      <w:pPr>
        <w:pStyle w:val="Heading3"/>
        <w:numPr>
          <w:ilvl w:val="2"/>
          <w:numId w:val="1"/>
        </w:numPr>
        <w:spacing w:line="360" w:lineRule="auto"/>
        <w:ind w:left="1560" w:hanging="851"/>
        <w:rPr>
          <w:rFonts w:ascii="Cambria" w:hAnsi="Cambria" w:cs="Times New Roman"/>
          <w:sz w:val="28"/>
          <w:szCs w:val="28"/>
        </w:rPr>
      </w:pPr>
      <w:bookmarkStart w:id="50" w:name="_Toc447228912"/>
      <w:r>
        <w:rPr>
          <w:rFonts w:ascii="Cambria" w:hAnsi="Cambria" w:cs="Times New Roman"/>
          <w:sz w:val="28"/>
          <w:szCs w:val="28"/>
        </w:rPr>
        <w:t>Cán bộ cấp huyện</w:t>
      </w:r>
      <w:bookmarkEnd w:id="50"/>
    </w:p>
    <w:p w:rsidR="002F3056" w:rsidRPr="001E7D37" w:rsidRDefault="002F3056" w:rsidP="00B918D2">
      <w:pPr>
        <w:numPr>
          <w:ilvl w:val="0"/>
          <w:numId w:val="10"/>
        </w:numPr>
        <w:spacing w:line="360" w:lineRule="auto"/>
        <w:rPr>
          <w:i/>
        </w:rPr>
      </w:pPr>
      <w:r w:rsidRPr="001E7D37">
        <w:rPr>
          <w:i/>
        </w:rPr>
        <w:t>Định nghĩa</w:t>
      </w:r>
    </w:p>
    <w:p w:rsid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Tương ứng với các bộ cấp huyện là tài khoản cấp huyện.</w:t>
      </w:r>
    </w:p>
    <w:p w:rsidR="002F3056" w:rsidRP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 xml:space="preserve">Tài khoản cấp </w:t>
      </w:r>
      <w:r w:rsidR="00CF5086">
        <w:rPr>
          <w:rFonts w:cs="Times New Roman"/>
          <w:sz w:val="24"/>
          <w:szCs w:val="24"/>
        </w:rPr>
        <w:t xml:space="preserve">huyện </w:t>
      </w:r>
      <w:r>
        <w:rPr>
          <w:rFonts w:cs="Times New Roman"/>
          <w:sz w:val="24"/>
          <w:szCs w:val="24"/>
        </w:rPr>
        <w:t xml:space="preserve">là tài khoản cấp cao </w:t>
      </w:r>
      <w:r w:rsidR="00CF5086">
        <w:rPr>
          <w:rFonts w:cs="Times New Roman"/>
          <w:sz w:val="24"/>
          <w:szCs w:val="24"/>
        </w:rPr>
        <w:t>thứ hai</w:t>
      </w:r>
      <w:r>
        <w:rPr>
          <w:rFonts w:cs="Times New Roman"/>
          <w:sz w:val="24"/>
          <w:szCs w:val="24"/>
        </w:rPr>
        <w:t xml:space="preserve"> của hệ thống. Đây là các các bộ thuộc Phòng Lao động, Thương binh và Xã hội của 9 huyện, thị xã, thành phố trên địa bàn tỉnh Vĩnh Phúc </w:t>
      </w:r>
    </w:p>
    <w:p w:rsidR="002F3056" w:rsidRDefault="002F3056" w:rsidP="00B918D2">
      <w:pPr>
        <w:numPr>
          <w:ilvl w:val="0"/>
          <w:numId w:val="10"/>
        </w:numPr>
        <w:spacing w:line="360" w:lineRule="auto"/>
        <w:ind w:left="1701" w:hanging="283"/>
        <w:rPr>
          <w:i/>
        </w:rPr>
      </w:pPr>
      <w:r>
        <w:rPr>
          <w:i/>
        </w:rPr>
        <w:t>Vai trò</w:t>
      </w:r>
    </w:p>
    <w:p w:rsidR="00CF5086" w:rsidRPr="00CF5086" w:rsidRDefault="00CF5086" w:rsidP="00B918D2">
      <w:pPr>
        <w:numPr>
          <w:ilvl w:val="0"/>
          <w:numId w:val="8"/>
        </w:numPr>
        <w:spacing w:line="360" w:lineRule="auto"/>
        <w:rPr>
          <w:sz w:val="24"/>
          <w:szCs w:val="24"/>
        </w:rPr>
      </w:pPr>
      <w:r>
        <w:rPr>
          <w:sz w:val="24"/>
          <w:szCs w:val="24"/>
        </w:rPr>
        <w:t>Tìm kiếm hộ nghèo, khẩu nghèo trong địa bàn các xã trong huyện</w:t>
      </w:r>
    </w:p>
    <w:p w:rsidR="002F3056" w:rsidRPr="001E7D37" w:rsidRDefault="002F3056" w:rsidP="00B918D2">
      <w:pPr>
        <w:numPr>
          <w:ilvl w:val="0"/>
          <w:numId w:val="8"/>
        </w:numPr>
        <w:spacing w:line="360" w:lineRule="auto"/>
        <w:rPr>
          <w:sz w:val="24"/>
          <w:szCs w:val="24"/>
        </w:rPr>
      </w:pPr>
      <w:r w:rsidRPr="001E7D37">
        <w:rPr>
          <w:sz w:val="24"/>
          <w:szCs w:val="24"/>
        </w:rPr>
        <w:t>Thống kê báo cáo</w:t>
      </w:r>
      <w:r>
        <w:rPr>
          <w:sz w:val="24"/>
          <w:szCs w:val="24"/>
        </w:rPr>
        <w:t>, số liệu nghèo trong xã</w:t>
      </w:r>
      <w:r w:rsidR="00CF5086">
        <w:rPr>
          <w:sz w:val="24"/>
          <w:szCs w:val="24"/>
        </w:rPr>
        <w:t xml:space="preserve"> (dạng biểu đồ</w:t>
      </w:r>
      <w:r w:rsidR="00EE45A5">
        <w:rPr>
          <w:sz w:val="24"/>
          <w:szCs w:val="24"/>
        </w:rPr>
        <w:t>, danh sách</w:t>
      </w:r>
      <w:r w:rsidR="00CF5086">
        <w:rPr>
          <w:sz w:val="24"/>
          <w:szCs w:val="24"/>
        </w:rPr>
        <w:t>)</w:t>
      </w:r>
      <w:r>
        <w:rPr>
          <w:sz w:val="24"/>
          <w:szCs w:val="24"/>
        </w:rPr>
        <w:t>.</w:t>
      </w:r>
    </w:p>
    <w:p w:rsidR="002F3056" w:rsidRDefault="002F3056" w:rsidP="00B918D2">
      <w:pPr>
        <w:numPr>
          <w:ilvl w:val="0"/>
          <w:numId w:val="8"/>
        </w:numPr>
        <w:spacing w:line="360" w:lineRule="auto"/>
        <w:rPr>
          <w:sz w:val="24"/>
          <w:szCs w:val="24"/>
        </w:rPr>
      </w:pPr>
      <w:r>
        <w:rPr>
          <w:sz w:val="24"/>
          <w:szCs w:val="24"/>
        </w:rPr>
        <w:t>Quản lý, cung cấp tài khoản cho các các xã trong tỉnh</w:t>
      </w:r>
    </w:p>
    <w:p w:rsidR="002F3056" w:rsidRDefault="002F3056" w:rsidP="00B918D2">
      <w:pPr>
        <w:numPr>
          <w:ilvl w:val="0"/>
          <w:numId w:val="8"/>
        </w:numPr>
        <w:spacing w:line="360" w:lineRule="auto"/>
        <w:rPr>
          <w:sz w:val="24"/>
          <w:szCs w:val="24"/>
        </w:rPr>
      </w:pPr>
      <w:r>
        <w:rPr>
          <w:sz w:val="24"/>
          <w:szCs w:val="24"/>
        </w:rPr>
        <w:t xml:space="preserve">Quản lý việc nhập, sửa thông tin hộ nghèo, khẩu nghèo của các xã </w:t>
      </w:r>
    </w:p>
    <w:p w:rsidR="002F3056" w:rsidRPr="00CF5086" w:rsidRDefault="00CF5086" w:rsidP="00B918D2">
      <w:pPr>
        <w:numPr>
          <w:ilvl w:val="0"/>
          <w:numId w:val="8"/>
        </w:numPr>
        <w:spacing w:line="360" w:lineRule="auto"/>
        <w:rPr>
          <w:sz w:val="24"/>
          <w:szCs w:val="24"/>
        </w:rPr>
      </w:pPr>
      <w:r>
        <w:rPr>
          <w:sz w:val="24"/>
          <w:szCs w:val="24"/>
        </w:rPr>
        <w:t>Xuất các thống kê, báo cáo liên quan trên toàn huyện</w:t>
      </w:r>
    </w:p>
    <w:p w:rsidR="002F3056" w:rsidRPr="00CA6AD2" w:rsidRDefault="002F3056" w:rsidP="00B918D2">
      <w:pPr>
        <w:pStyle w:val="ListParagraph"/>
        <w:keepNext/>
        <w:widowControl w:val="0"/>
        <w:numPr>
          <w:ilvl w:val="0"/>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51" w:name="_Toc445149161"/>
      <w:bookmarkStart w:id="52" w:name="_Toc445196961"/>
      <w:bookmarkStart w:id="53" w:name="_Toc445243266"/>
      <w:bookmarkStart w:id="54" w:name="_Toc447056220"/>
      <w:bookmarkStart w:id="55" w:name="_Toc447056274"/>
      <w:bookmarkStart w:id="56" w:name="_Toc447228913"/>
      <w:bookmarkEnd w:id="51"/>
      <w:bookmarkEnd w:id="52"/>
      <w:bookmarkEnd w:id="53"/>
      <w:bookmarkEnd w:id="54"/>
      <w:bookmarkEnd w:id="55"/>
      <w:bookmarkEnd w:id="56"/>
    </w:p>
    <w:p w:rsidR="002F3056" w:rsidRPr="00CA6AD2" w:rsidRDefault="002F3056" w:rsidP="00B918D2">
      <w:pPr>
        <w:pStyle w:val="ListParagraph"/>
        <w:keepNext/>
        <w:widowControl w:val="0"/>
        <w:numPr>
          <w:ilvl w:val="1"/>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57" w:name="_Toc445149162"/>
      <w:bookmarkStart w:id="58" w:name="_Toc445196962"/>
      <w:bookmarkStart w:id="59" w:name="_Toc445243267"/>
      <w:bookmarkStart w:id="60" w:name="_Toc447056221"/>
      <w:bookmarkStart w:id="61" w:name="_Toc447056275"/>
      <w:bookmarkStart w:id="62" w:name="_Toc447228914"/>
      <w:bookmarkEnd w:id="57"/>
      <w:bookmarkEnd w:id="58"/>
      <w:bookmarkEnd w:id="59"/>
      <w:bookmarkEnd w:id="60"/>
      <w:bookmarkEnd w:id="61"/>
      <w:bookmarkEnd w:id="62"/>
    </w:p>
    <w:p w:rsidR="002F3056" w:rsidRPr="00CA6AD2" w:rsidRDefault="002F3056" w:rsidP="00B918D2">
      <w:pPr>
        <w:pStyle w:val="ListParagraph"/>
        <w:keepNext/>
        <w:widowControl w:val="0"/>
        <w:numPr>
          <w:ilvl w:val="1"/>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63" w:name="_Toc445149163"/>
      <w:bookmarkStart w:id="64" w:name="_Toc445196963"/>
      <w:bookmarkStart w:id="65" w:name="_Toc445243268"/>
      <w:bookmarkStart w:id="66" w:name="_Toc447056222"/>
      <w:bookmarkStart w:id="67" w:name="_Toc447056276"/>
      <w:bookmarkStart w:id="68" w:name="_Toc447228915"/>
      <w:bookmarkEnd w:id="63"/>
      <w:bookmarkEnd w:id="64"/>
      <w:bookmarkEnd w:id="65"/>
      <w:bookmarkEnd w:id="66"/>
      <w:bookmarkEnd w:id="67"/>
      <w:bookmarkEnd w:id="68"/>
    </w:p>
    <w:p w:rsidR="002F3056" w:rsidRPr="002F3056" w:rsidRDefault="002F3056" w:rsidP="00B918D2">
      <w:pPr>
        <w:pStyle w:val="ListParagraph"/>
        <w:keepNext/>
        <w:widowControl w:val="0"/>
        <w:numPr>
          <w:ilvl w:val="0"/>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69" w:name="_Toc445149164"/>
      <w:bookmarkStart w:id="70" w:name="_Toc445196964"/>
      <w:bookmarkStart w:id="71" w:name="_Toc445243269"/>
      <w:bookmarkStart w:id="72" w:name="_Toc447056223"/>
      <w:bookmarkStart w:id="73" w:name="_Toc447056277"/>
      <w:bookmarkStart w:id="74" w:name="_Toc447228916"/>
      <w:bookmarkEnd w:id="69"/>
      <w:bookmarkEnd w:id="70"/>
      <w:bookmarkEnd w:id="71"/>
      <w:bookmarkEnd w:id="72"/>
      <w:bookmarkEnd w:id="73"/>
      <w:bookmarkEnd w:id="74"/>
    </w:p>
    <w:p w:rsidR="002F3056" w:rsidRPr="002F3056" w:rsidRDefault="002F3056" w:rsidP="00B918D2">
      <w:pPr>
        <w:pStyle w:val="ListParagraph"/>
        <w:keepNext/>
        <w:widowControl w:val="0"/>
        <w:numPr>
          <w:ilvl w:val="1"/>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75" w:name="_Toc445149165"/>
      <w:bookmarkStart w:id="76" w:name="_Toc445196965"/>
      <w:bookmarkStart w:id="77" w:name="_Toc445243270"/>
      <w:bookmarkStart w:id="78" w:name="_Toc447056224"/>
      <w:bookmarkStart w:id="79" w:name="_Toc447056278"/>
      <w:bookmarkStart w:id="80" w:name="_Toc447228917"/>
      <w:bookmarkEnd w:id="75"/>
      <w:bookmarkEnd w:id="76"/>
      <w:bookmarkEnd w:id="77"/>
      <w:bookmarkEnd w:id="78"/>
      <w:bookmarkEnd w:id="79"/>
      <w:bookmarkEnd w:id="80"/>
    </w:p>
    <w:p w:rsidR="002F3056" w:rsidRPr="002F3056" w:rsidRDefault="002F3056" w:rsidP="00B918D2">
      <w:pPr>
        <w:pStyle w:val="ListParagraph"/>
        <w:keepNext/>
        <w:widowControl w:val="0"/>
        <w:numPr>
          <w:ilvl w:val="1"/>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81" w:name="_Toc445149166"/>
      <w:bookmarkStart w:id="82" w:name="_Toc445196966"/>
      <w:bookmarkStart w:id="83" w:name="_Toc445243271"/>
      <w:bookmarkStart w:id="84" w:name="_Toc447056225"/>
      <w:bookmarkStart w:id="85" w:name="_Toc447056279"/>
      <w:bookmarkStart w:id="86" w:name="_Toc447228918"/>
      <w:bookmarkEnd w:id="81"/>
      <w:bookmarkEnd w:id="82"/>
      <w:bookmarkEnd w:id="83"/>
      <w:bookmarkEnd w:id="84"/>
      <w:bookmarkEnd w:id="85"/>
      <w:bookmarkEnd w:id="86"/>
    </w:p>
    <w:p w:rsidR="002F3056" w:rsidRPr="002F3056" w:rsidRDefault="002F3056" w:rsidP="00B918D2">
      <w:pPr>
        <w:pStyle w:val="ListParagraph"/>
        <w:keepNext/>
        <w:widowControl w:val="0"/>
        <w:numPr>
          <w:ilvl w:val="2"/>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87" w:name="_Toc445149167"/>
      <w:bookmarkStart w:id="88" w:name="_Toc445196967"/>
      <w:bookmarkStart w:id="89" w:name="_Toc445243272"/>
      <w:bookmarkStart w:id="90" w:name="_Toc447056226"/>
      <w:bookmarkStart w:id="91" w:name="_Toc447056280"/>
      <w:bookmarkStart w:id="92" w:name="_Toc447228919"/>
      <w:bookmarkEnd w:id="87"/>
      <w:bookmarkEnd w:id="88"/>
      <w:bookmarkEnd w:id="89"/>
      <w:bookmarkEnd w:id="90"/>
      <w:bookmarkEnd w:id="91"/>
      <w:bookmarkEnd w:id="92"/>
    </w:p>
    <w:p w:rsidR="002F3056" w:rsidRPr="002F3056" w:rsidRDefault="002F3056" w:rsidP="00B918D2">
      <w:pPr>
        <w:pStyle w:val="ListParagraph"/>
        <w:keepNext/>
        <w:widowControl w:val="0"/>
        <w:numPr>
          <w:ilvl w:val="2"/>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93" w:name="_Toc445149168"/>
      <w:bookmarkStart w:id="94" w:name="_Toc445196968"/>
      <w:bookmarkStart w:id="95" w:name="_Toc445243273"/>
      <w:bookmarkStart w:id="96" w:name="_Toc447056227"/>
      <w:bookmarkStart w:id="97" w:name="_Toc447056281"/>
      <w:bookmarkStart w:id="98" w:name="_Toc447228920"/>
      <w:bookmarkEnd w:id="93"/>
      <w:bookmarkEnd w:id="94"/>
      <w:bookmarkEnd w:id="95"/>
      <w:bookmarkEnd w:id="96"/>
      <w:bookmarkEnd w:id="97"/>
      <w:bookmarkEnd w:id="98"/>
    </w:p>
    <w:p w:rsidR="002F3056" w:rsidRPr="00F93540" w:rsidRDefault="002F3056" w:rsidP="00B918D2">
      <w:pPr>
        <w:pStyle w:val="Heading3"/>
        <w:numPr>
          <w:ilvl w:val="2"/>
          <w:numId w:val="11"/>
        </w:numPr>
        <w:spacing w:line="360" w:lineRule="auto"/>
        <w:ind w:left="1560" w:hanging="840"/>
        <w:rPr>
          <w:rFonts w:ascii="Cambria" w:hAnsi="Cambria" w:cs="Times New Roman"/>
          <w:sz w:val="28"/>
          <w:szCs w:val="28"/>
        </w:rPr>
      </w:pPr>
      <w:bookmarkStart w:id="99" w:name="_Toc447228921"/>
      <w:r>
        <w:rPr>
          <w:rFonts w:ascii="Cambria" w:hAnsi="Cambria" w:cs="Times New Roman"/>
          <w:sz w:val="28"/>
          <w:szCs w:val="28"/>
        </w:rPr>
        <w:t>Cán bộ cấp</w:t>
      </w:r>
      <w:r w:rsidR="00CF5086">
        <w:rPr>
          <w:rFonts w:ascii="Cambria" w:hAnsi="Cambria" w:cs="Times New Roman"/>
          <w:sz w:val="28"/>
          <w:szCs w:val="28"/>
        </w:rPr>
        <w:t xml:space="preserve"> xã</w:t>
      </w:r>
      <w:bookmarkEnd w:id="99"/>
    </w:p>
    <w:p w:rsidR="002F3056" w:rsidRPr="001E7D37" w:rsidRDefault="002F3056" w:rsidP="00B918D2">
      <w:pPr>
        <w:numPr>
          <w:ilvl w:val="0"/>
          <w:numId w:val="12"/>
        </w:numPr>
        <w:spacing w:line="360" w:lineRule="auto"/>
        <w:rPr>
          <w:i/>
        </w:rPr>
      </w:pPr>
      <w:r w:rsidRPr="001E7D37">
        <w:rPr>
          <w:i/>
        </w:rPr>
        <w:t>Định nghĩa</w:t>
      </w:r>
    </w:p>
    <w:p w:rsid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 xml:space="preserve">Tương ứng với các bộ cấp </w:t>
      </w:r>
      <w:r w:rsidR="00CF5086">
        <w:rPr>
          <w:rFonts w:cs="Times New Roman"/>
          <w:sz w:val="24"/>
          <w:szCs w:val="24"/>
        </w:rPr>
        <w:t>xã</w:t>
      </w:r>
      <w:r>
        <w:rPr>
          <w:rFonts w:cs="Times New Roman"/>
          <w:sz w:val="24"/>
          <w:szCs w:val="24"/>
        </w:rPr>
        <w:t xml:space="preserve"> là tài khoản cấp </w:t>
      </w:r>
      <w:r w:rsidR="00CF5086">
        <w:rPr>
          <w:rFonts w:cs="Times New Roman"/>
          <w:sz w:val="24"/>
          <w:szCs w:val="24"/>
        </w:rPr>
        <w:t>xã</w:t>
      </w:r>
      <w:r>
        <w:rPr>
          <w:rFonts w:cs="Times New Roman"/>
          <w:sz w:val="24"/>
          <w:szCs w:val="24"/>
        </w:rPr>
        <w:t>.</w:t>
      </w:r>
    </w:p>
    <w:p w:rsidR="002F3056" w:rsidRP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lastRenderedPageBreak/>
        <w:t xml:space="preserve">Tài khoản cấp </w:t>
      </w:r>
      <w:r w:rsidR="00CF5086">
        <w:rPr>
          <w:rFonts w:cs="Times New Roman"/>
          <w:sz w:val="24"/>
          <w:szCs w:val="24"/>
        </w:rPr>
        <w:t xml:space="preserve">xã </w:t>
      </w:r>
      <w:r>
        <w:rPr>
          <w:rFonts w:cs="Times New Roman"/>
          <w:sz w:val="24"/>
          <w:szCs w:val="24"/>
        </w:rPr>
        <w:t xml:space="preserve">là tài khoản cấp </w:t>
      </w:r>
      <w:r w:rsidR="00CF5086">
        <w:rPr>
          <w:rFonts w:cs="Times New Roman"/>
          <w:sz w:val="24"/>
          <w:szCs w:val="24"/>
        </w:rPr>
        <w:t>thấp nhất</w:t>
      </w:r>
      <w:r>
        <w:rPr>
          <w:rFonts w:cs="Times New Roman"/>
          <w:sz w:val="24"/>
          <w:szCs w:val="24"/>
        </w:rPr>
        <w:t xml:space="preserve"> của hệ thống. Đây là các các bộ thuộc Phòng Lao động, Thương binh và Xã hội của </w:t>
      </w:r>
      <w:r w:rsidR="00CF5086">
        <w:rPr>
          <w:rFonts w:cs="Times New Roman"/>
          <w:sz w:val="24"/>
          <w:szCs w:val="24"/>
        </w:rPr>
        <w:t>137 xã, phường, thị trấn trên toàn bộ tỉnh Vĩnh Phúc</w:t>
      </w:r>
    </w:p>
    <w:p w:rsidR="002F3056" w:rsidRDefault="002F3056" w:rsidP="00B918D2">
      <w:pPr>
        <w:numPr>
          <w:ilvl w:val="0"/>
          <w:numId w:val="12"/>
        </w:numPr>
        <w:spacing w:line="360" w:lineRule="auto"/>
        <w:ind w:left="1701" w:hanging="283"/>
        <w:rPr>
          <w:i/>
        </w:rPr>
      </w:pPr>
      <w:r>
        <w:rPr>
          <w:i/>
        </w:rPr>
        <w:t>Vai trò</w:t>
      </w:r>
    </w:p>
    <w:p w:rsidR="00CF5086" w:rsidRPr="00CF5086" w:rsidRDefault="00CF5086" w:rsidP="00B918D2">
      <w:pPr>
        <w:numPr>
          <w:ilvl w:val="0"/>
          <w:numId w:val="8"/>
        </w:numPr>
        <w:spacing w:line="360" w:lineRule="auto"/>
        <w:rPr>
          <w:sz w:val="24"/>
          <w:szCs w:val="24"/>
        </w:rPr>
      </w:pPr>
      <w:r>
        <w:rPr>
          <w:sz w:val="24"/>
          <w:szCs w:val="24"/>
        </w:rPr>
        <w:t>Tìm kiếm hộ nghèo, khẩu nghèo địa bàn xã.</w:t>
      </w:r>
    </w:p>
    <w:p w:rsidR="002F3056" w:rsidRDefault="002F3056" w:rsidP="00B918D2">
      <w:pPr>
        <w:numPr>
          <w:ilvl w:val="0"/>
          <w:numId w:val="8"/>
        </w:numPr>
        <w:spacing w:line="360" w:lineRule="auto"/>
        <w:rPr>
          <w:sz w:val="24"/>
          <w:szCs w:val="24"/>
        </w:rPr>
      </w:pPr>
      <w:r w:rsidRPr="001E7D37">
        <w:rPr>
          <w:sz w:val="24"/>
          <w:szCs w:val="24"/>
        </w:rPr>
        <w:t>Thống kê báo cáo</w:t>
      </w:r>
      <w:r>
        <w:rPr>
          <w:sz w:val="24"/>
          <w:szCs w:val="24"/>
        </w:rPr>
        <w:t>, số liệu nghèo trong xã</w:t>
      </w:r>
      <w:r w:rsidR="00CF5086">
        <w:rPr>
          <w:sz w:val="24"/>
          <w:szCs w:val="24"/>
        </w:rPr>
        <w:t xml:space="preserve"> (dạng biểu đồ</w:t>
      </w:r>
      <w:r w:rsidR="00EE45A5">
        <w:rPr>
          <w:sz w:val="24"/>
          <w:szCs w:val="24"/>
        </w:rPr>
        <w:t>, danh sách</w:t>
      </w:r>
      <w:r w:rsidR="00CF5086">
        <w:rPr>
          <w:sz w:val="24"/>
          <w:szCs w:val="24"/>
        </w:rPr>
        <w:t>)</w:t>
      </w:r>
      <w:r>
        <w:rPr>
          <w:sz w:val="24"/>
          <w:szCs w:val="24"/>
        </w:rPr>
        <w:t>.</w:t>
      </w:r>
    </w:p>
    <w:p w:rsidR="00CF5086" w:rsidRPr="001E7D37" w:rsidRDefault="00CF5086" w:rsidP="00B918D2">
      <w:pPr>
        <w:numPr>
          <w:ilvl w:val="0"/>
          <w:numId w:val="8"/>
        </w:numPr>
        <w:spacing w:line="360" w:lineRule="auto"/>
        <w:rPr>
          <w:sz w:val="24"/>
          <w:szCs w:val="24"/>
        </w:rPr>
      </w:pPr>
      <w:r>
        <w:rPr>
          <w:sz w:val="24"/>
          <w:szCs w:val="24"/>
        </w:rPr>
        <w:t>Xuất các thống kê báo cáo liên quan trên địa bàn xã.</w:t>
      </w:r>
    </w:p>
    <w:p w:rsidR="00961BE4" w:rsidRPr="00CF5086" w:rsidRDefault="00CF5086" w:rsidP="00B918D2">
      <w:pPr>
        <w:numPr>
          <w:ilvl w:val="0"/>
          <w:numId w:val="8"/>
        </w:numPr>
        <w:spacing w:line="360" w:lineRule="auto"/>
        <w:rPr>
          <w:rFonts w:cs="Times New Roman"/>
          <w:sz w:val="24"/>
          <w:szCs w:val="24"/>
        </w:rPr>
      </w:pPr>
      <w:r>
        <w:rPr>
          <w:sz w:val="24"/>
          <w:szCs w:val="24"/>
        </w:rPr>
        <w:t>Nhập, điều chỉnh các thông tin hộ nghèo trong xã.</w:t>
      </w:r>
    </w:p>
    <w:p w:rsidR="00CF5086" w:rsidRPr="00CF5086" w:rsidRDefault="00CF5086" w:rsidP="00B918D2">
      <w:pPr>
        <w:numPr>
          <w:ilvl w:val="0"/>
          <w:numId w:val="8"/>
        </w:numPr>
        <w:spacing w:line="360" w:lineRule="auto"/>
        <w:rPr>
          <w:rFonts w:cs="Times New Roman"/>
          <w:sz w:val="24"/>
          <w:szCs w:val="24"/>
        </w:rPr>
      </w:pPr>
      <w:r>
        <w:rPr>
          <w:sz w:val="24"/>
          <w:szCs w:val="24"/>
        </w:rPr>
        <w:t>Cập nhật trạng thái cấp thẻ của hộ nghèo</w:t>
      </w:r>
    </w:p>
    <w:p w:rsidR="00CF5086" w:rsidRPr="00CA6AD2" w:rsidRDefault="00CF5086" w:rsidP="00B918D2">
      <w:pPr>
        <w:numPr>
          <w:ilvl w:val="0"/>
          <w:numId w:val="8"/>
        </w:numPr>
        <w:spacing w:line="360" w:lineRule="auto"/>
        <w:rPr>
          <w:rFonts w:cs="Times New Roman"/>
          <w:sz w:val="24"/>
          <w:szCs w:val="24"/>
        </w:rPr>
      </w:pPr>
      <w:r>
        <w:rPr>
          <w:sz w:val="24"/>
          <w:szCs w:val="24"/>
        </w:rPr>
        <w:t>Đổi mật khẩu tài khoản xã</w:t>
      </w:r>
    </w:p>
    <w:p w:rsidR="00961BE4" w:rsidRPr="00F93540" w:rsidRDefault="00EE45A5" w:rsidP="00B918D2">
      <w:pPr>
        <w:pStyle w:val="Heading2"/>
        <w:numPr>
          <w:ilvl w:val="1"/>
          <w:numId w:val="2"/>
        </w:numPr>
        <w:spacing w:line="360" w:lineRule="auto"/>
        <w:rPr>
          <w:rFonts w:ascii="Cambria" w:hAnsi="Cambria" w:cs="Times New Roman"/>
          <w:i w:val="0"/>
          <w:sz w:val="32"/>
          <w:szCs w:val="32"/>
        </w:rPr>
      </w:pPr>
      <w:bookmarkStart w:id="100" w:name="_Toc447228922"/>
      <w:r>
        <w:rPr>
          <w:rFonts w:ascii="Cambria" w:hAnsi="Cambria" w:cs="Times New Roman"/>
          <w:i w:val="0"/>
          <w:sz w:val="32"/>
          <w:szCs w:val="32"/>
        </w:rPr>
        <w:t>Quy trình nghiệp vụ</w:t>
      </w:r>
      <w:bookmarkEnd w:id="100"/>
    </w:p>
    <w:p w:rsidR="009A3B2A" w:rsidRDefault="00EE45A5" w:rsidP="00B918D2">
      <w:pPr>
        <w:pStyle w:val="Heading3"/>
        <w:numPr>
          <w:ilvl w:val="2"/>
          <w:numId w:val="2"/>
        </w:numPr>
        <w:spacing w:line="360" w:lineRule="auto"/>
        <w:ind w:left="1560" w:hanging="851"/>
        <w:rPr>
          <w:rFonts w:ascii="Cambria" w:hAnsi="Cambria" w:cs="Times New Roman"/>
          <w:sz w:val="28"/>
          <w:szCs w:val="28"/>
        </w:rPr>
      </w:pPr>
      <w:bookmarkStart w:id="101" w:name="_Toc447228923"/>
      <w:r>
        <w:rPr>
          <w:rFonts w:ascii="Cambria" w:hAnsi="Cambria" w:cs="Times New Roman"/>
          <w:sz w:val="28"/>
          <w:szCs w:val="28"/>
        </w:rPr>
        <w:t>Định nghĩa về chuẩn nghèo</w:t>
      </w:r>
      <w:bookmarkEnd w:id="101"/>
    </w:p>
    <w:p w:rsidR="004F1016" w:rsidRDefault="004F1016" w:rsidP="00F604A5">
      <w:pPr>
        <w:ind w:left="270" w:firstLine="439"/>
        <w:rPr>
          <w:sz w:val="24"/>
          <w:szCs w:val="24"/>
        </w:rPr>
      </w:pPr>
      <w:r>
        <w:rPr>
          <w:sz w:val="24"/>
          <w:szCs w:val="24"/>
        </w:rPr>
        <w:t>Phương pháp chung để xác định nghèo đói là dựa vào nhu cầu chi tiêu để đảm bảo các nhu cầu cơ bản của con người. Có 2 cách hiểu về nghèo khổ: Cách hiểu theo tiêu chuẩn thống kê thuần túy và cách hiểu theo chuẩn xã hội. Tại Việt Nam, ngưỡng nghèo được đánh giá thông qua chuẩn nghèo, dựa trên các tính toán của các cơ quan chức năng như Tổng Cục Thống kê hay Bộ Lao Động Thương binh và Xã hội được xác định một cách tương đối bằng cách làm tròn số và áp dụng cho từng khu vực và vùng miền khác nhau (nông thôn, miền núi, hải đảo, nông thôn đồng bằng thành thị.)</w:t>
      </w:r>
    </w:p>
    <w:p w:rsidR="00F604A5" w:rsidRDefault="00F604A5" w:rsidP="00F604A5">
      <w:pPr>
        <w:ind w:left="270" w:firstLine="439"/>
        <w:rPr>
          <w:sz w:val="24"/>
          <w:szCs w:val="24"/>
        </w:rPr>
      </w:pPr>
      <w:r>
        <w:rPr>
          <w:sz w:val="24"/>
          <w:szCs w:val="24"/>
        </w:rPr>
        <w:t>Chuẩn nghèo theo Tổng cục Thống kê được xác định dựa trên cách tiếp cận của Ngân hàng thế giới (WB), gồm 2 mực:</w:t>
      </w:r>
    </w:p>
    <w:p w:rsidR="00F604A5" w:rsidRDefault="00F604A5" w:rsidP="00B918D2">
      <w:pPr>
        <w:pStyle w:val="ListParagraph"/>
        <w:numPr>
          <w:ilvl w:val="0"/>
          <w:numId w:val="14"/>
        </w:numPr>
        <w:rPr>
          <w:sz w:val="24"/>
          <w:szCs w:val="24"/>
        </w:rPr>
      </w:pPr>
      <w:r>
        <w:rPr>
          <w:sz w:val="24"/>
          <w:szCs w:val="24"/>
        </w:rPr>
        <w:t>Nghèo lương thực, thực phẩm: tổng chi dùng chỉ tính riêng cho phần lương thực, thực phẩm, làm sao để đảm bảo lượng dinh dưỡng tối thiểu cho một người là 2100 kcal/ngày đêm;</w:t>
      </w:r>
    </w:p>
    <w:p w:rsidR="00F604A5" w:rsidRPr="008A4A48" w:rsidRDefault="00F604A5" w:rsidP="00B918D2">
      <w:pPr>
        <w:pStyle w:val="ListParagraph"/>
        <w:numPr>
          <w:ilvl w:val="0"/>
          <w:numId w:val="14"/>
        </w:numPr>
        <w:rPr>
          <w:rFonts w:ascii="Times New Roman" w:hAnsi="Times New Roman"/>
          <w:sz w:val="24"/>
          <w:szCs w:val="24"/>
        </w:rPr>
      </w:pPr>
      <w:r w:rsidRPr="008A4A48">
        <w:rPr>
          <w:rFonts w:ascii="Times New Roman" w:hAnsi="Times New Roman"/>
          <w:sz w:val="24"/>
          <w:szCs w:val="24"/>
        </w:rPr>
        <w:t>Nghèo chung: tổng chi dùng cho cả giỏ hàng tiêu dùng tối thiểu, được xác định bằng cách ước lượng tỷ lệ: 70% chi dùng dành cho lương thực, thực phẩm, 30% cho các khoản còn lại.</w:t>
      </w:r>
    </w:p>
    <w:p w:rsidR="00EE45A5" w:rsidRPr="00EE45A5" w:rsidRDefault="00EE45A5"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02" w:name="_Toc443912577"/>
      <w:bookmarkStart w:id="103" w:name="_Toc443920058"/>
      <w:bookmarkStart w:id="104" w:name="_Toc445149172"/>
      <w:bookmarkStart w:id="105" w:name="_Toc445196972"/>
      <w:bookmarkStart w:id="106" w:name="_Toc445243277"/>
      <w:bookmarkStart w:id="107" w:name="_Toc447056231"/>
      <w:bookmarkStart w:id="108" w:name="_Toc447056285"/>
      <w:bookmarkStart w:id="109" w:name="_Toc447228924"/>
      <w:bookmarkEnd w:id="102"/>
      <w:bookmarkEnd w:id="103"/>
      <w:bookmarkEnd w:id="104"/>
      <w:bookmarkEnd w:id="105"/>
      <w:bookmarkEnd w:id="106"/>
      <w:bookmarkEnd w:id="107"/>
      <w:bookmarkEnd w:id="108"/>
      <w:bookmarkEnd w:id="109"/>
    </w:p>
    <w:p w:rsidR="00EE45A5" w:rsidRPr="00EE45A5" w:rsidRDefault="00EE45A5"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10" w:name="_Toc445149173"/>
      <w:bookmarkStart w:id="111" w:name="_Toc445196973"/>
      <w:bookmarkStart w:id="112" w:name="_Toc445243278"/>
      <w:bookmarkStart w:id="113" w:name="_Toc447056232"/>
      <w:bookmarkStart w:id="114" w:name="_Toc447056286"/>
      <w:bookmarkStart w:id="115" w:name="_Toc447228925"/>
      <w:bookmarkEnd w:id="110"/>
      <w:bookmarkEnd w:id="111"/>
      <w:bookmarkEnd w:id="112"/>
      <w:bookmarkEnd w:id="113"/>
      <w:bookmarkEnd w:id="114"/>
      <w:bookmarkEnd w:id="115"/>
    </w:p>
    <w:p w:rsidR="00EE45A5" w:rsidRPr="00980C57" w:rsidRDefault="00EE45A5" w:rsidP="00B918D2">
      <w:pPr>
        <w:pStyle w:val="Heading3"/>
        <w:numPr>
          <w:ilvl w:val="2"/>
          <w:numId w:val="2"/>
        </w:numPr>
        <w:spacing w:line="360" w:lineRule="auto"/>
        <w:ind w:left="1560" w:hanging="851"/>
        <w:rPr>
          <w:rFonts w:ascii="Cambria" w:hAnsi="Cambria" w:cs="Times New Roman"/>
          <w:sz w:val="28"/>
          <w:szCs w:val="28"/>
        </w:rPr>
      </w:pPr>
      <w:bookmarkStart w:id="116" w:name="_Toc447228926"/>
      <w:r>
        <w:rPr>
          <w:rFonts w:ascii="Cambria" w:hAnsi="Cambria" w:cs="Times New Roman"/>
          <w:sz w:val="28"/>
          <w:szCs w:val="28"/>
        </w:rPr>
        <w:t>Quy trình quản lý thông tin hộ nghèo</w:t>
      </w:r>
      <w:bookmarkEnd w:id="116"/>
    </w:p>
    <w:p w:rsidR="00C26959" w:rsidRPr="00CA6AD2" w:rsidRDefault="00C26959" w:rsidP="00B918D2">
      <w:pPr>
        <w:pStyle w:val="ListParagraph"/>
        <w:keepNext/>
        <w:widowControl w:val="0"/>
        <w:numPr>
          <w:ilvl w:val="0"/>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17" w:name="_Toc443912580"/>
      <w:bookmarkStart w:id="118" w:name="_Toc443920061"/>
      <w:bookmarkStart w:id="119" w:name="_Toc445149175"/>
      <w:bookmarkStart w:id="120" w:name="_Toc445196975"/>
      <w:bookmarkStart w:id="121" w:name="_Toc445243280"/>
      <w:bookmarkStart w:id="122" w:name="_Toc447056234"/>
      <w:bookmarkStart w:id="123" w:name="_Toc447056288"/>
      <w:bookmarkStart w:id="124" w:name="_Toc447228927"/>
      <w:bookmarkEnd w:id="117"/>
      <w:bookmarkEnd w:id="118"/>
      <w:bookmarkEnd w:id="119"/>
      <w:bookmarkEnd w:id="120"/>
      <w:bookmarkEnd w:id="121"/>
      <w:bookmarkEnd w:id="122"/>
      <w:bookmarkEnd w:id="123"/>
      <w:bookmarkEnd w:id="124"/>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25" w:name="_Toc443912581"/>
      <w:bookmarkStart w:id="126" w:name="_Toc443920062"/>
      <w:bookmarkStart w:id="127" w:name="_Toc445149176"/>
      <w:bookmarkStart w:id="128" w:name="_Toc445196976"/>
      <w:bookmarkStart w:id="129" w:name="_Toc445243281"/>
      <w:bookmarkStart w:id="130" w:name="_Toc447056235"/>
      <w:bookmarkStart w:id="131" w:name="_Toc447056289"/>
      <w:bookmarkStart w:id="132" w:name="_Toc447228928"/>
      <w:bookmarkEnd w:id="125"/>
      <w:bookmarkEnd w:id="126"/>
      <w:bookmarkEnd w:id="127"/>
      <w:bookmarkEnd w:id="128"/>
      <w:bookmarkEnd w:id="129"/>
      <w:bookmarkEnd w:id="130"/>
      <w:bookmarkEnd w:id="131"/>
      <w:bookmarkEnd w:id="132"/>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33" w:name="_Toc443912582"/>
      <w:bookmarkStart w:id="134" w:name="_Toc443920063"/>
      <w:bookmarkStart w:id="135" w:name="_Toc445149177"/>
      <w:bookmarkStart w:id="136" w:name="_Toc445196977"/>
      <w:bookmarkStart w:id="137" w:name="_Toc445243282"/>
      <w:bookmarkStart w:id="138" w:name="_Toc447056236"/>
      <w:bookmarkStart w:id="139" w:name="_Toc447056290"/>
      <w:bookmarkStart w:id="140" w:name="_Toc447228929"/>
      <w:bookmarkEnd w:id="133"/>
      <w:bookmarkEnd w:id="134"/>
      <w:bookmarkEnd w:id="135"/>
      <w:bookmarkEnd w:id="136"/>
      <w:bookmarkEnd w:id="137"/>
      <w:bookmarkEnd w:id="138"/>
      <w:bookmarkEnd w:id="139"/>
      <w:bookmarkEnd w:id="140"/>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41" w:name="_Toc443912583"/>
      <w:bookmarkStart w:id="142" w:name="_Toc443920064"/>
      <w:bookmarkStart w:id="143" w:name="_Toc445149178"/>
      <w:bookmarkStart w:id="144" w:name="_Toc445196978"/>
      <w:bookmarkStart w:id="145" w:name="_Toc445243283"/>
      <w:bookmarkStart w:id="146" w:name="_Toc447056237"/>
      <w:bookmarkStart w:id="147" w:name="_Toc447056291"/>
      <w:bookmarkStart w:id="148" w:name="_Toc447228930"/>
      <w:bookmarkEnd w:id="141"/>
      <w:bookmarkEnd w:id="142"/>
      <w:bookmarkEnd w:id="143"/>
      <w:bookmarkEnd w:id="144"/>
      <w:bookmarkEnd w:id="145"/>
      <w:bookmarkEnd w:id="146"/>
      <w:bookmarkEnd w:id="147"/>
      <w:bookmarkEnd w:id="148"/>
    </w:p>
    <w:p w:rsidR="00EE45A5" w:rsidRPr="00EE45A5" w:rsidRDefault="00EE45A5"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49" w:name="_Toc445149179"/>
      <w:bookmarkStart w:id="150" w:name="_Toc445196979"/>
      <w:bookmarkStart w:id="151" w:name="_Toc445243284"/>
      <w:bookmarkStart w:id="152" w:name="_Toc447056238"/>
      <w:bookmarkStart w:id="153" w:name="_Toc447056292"/>
      <w:bookmarkStart w:id="154" w:name="_Toc447228931"/>
      <w:bookmarkEnd w:id="149"/>
      <w:bookmarkEnd w:id="150"/>
      <w:bookmarkEnd w:id="151"/>
      <w:bookmarkEnd w:id="152"/>
      <w:bookmarkEnd w:id="153"/>
      <w:bookmarkEnd w:id="154"/>
    </w:p>
    <w:p w:rsidR="00EE45A5" w:rsidRPr="00EE45A5" w:rsidRDefault="00EE45A5"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55" w:name="_Toc445149180"/>
      <w:bookmarkStart w:id="156" w:name="_Toc445196980"/>
      <w:bookmarkStart w:id="157" w:name="_Toc445243285"/>
      <w:bookmarkStart w:id="158" w:name="_Toc447056239"/>
      <w:bookmarkStart w:id="159" w:name="_Toc447056293"/>
      <w:bookmarkStart w:id="160" w:name="_Toc447228932"/>
      <w:bookmarkEnd w:id="155"/>
      <w:bookmarkEnd w:id="156"/>
      <w:bookmarkEnd w:id="157"/>
      <w:bookmarkEnd w:id="158"/>
      <w:bookmarkEnd w:id="159"/>
      <w:bookmarkEnd w:id="160"/>
    </w:p>
    <w:p w:rsidR="00980C57" w:rsidRDefault="00980C57" w:rsidP="00B918D2">
      <w:pPr>
        <w:pStyle w:val="Heading3"/>
        <w:numPr>
          <w:ilvl w:val="2"/>
          <w:numId w:val="2"/>
        </w:numPr>
        <w:spacing w:line="360" w:lineRule="auto"/>
        <w:ind w:left="1560" w:hanging="851"/>
        <w:rPr>
          <w:rFonts w:ascii="Cambria" w:hAnsi="Cambria" w:cs="Times New Roman"/>
          <w:sz w:val="28"/>
          <w:szCs w:val="28"/>
        </w:rPr>
      </w:pPr>
      <w:bookmarkStart w:id="161" w:name="_Toc447228933"/>
      <w:r>
        <w:rPr>
          <w:rFonts w:ascii="Cambria" w:hAnsi="Cambria" w:cs="Times New Roman"/>
          <w:sz w:val="28"/>
          <w:szCs w:val="28"/>
        </w:rPr>
        <w:t>Quy trình thống kê hộ nghèo</w:t>
      </w:r>
      <w:bookmarkEnd w:id="161"/>
    </w:p>
    <w:p w:rsidR="00EE45A5" w:rsidRDefault="00EE45A5" w:rsidP="00B918D2">
      <w:pPr>
        <w:pStyle w:val="Heading3"/>
        <w:numPr>
          <w:ilvl w:val="2"/>
          <w:numId w:val="2"/>
        </w:numPr>
        <w:spacing w:line="360" w:lineRule="auto"/>
        <w:ind w:left="1560" w:hanging="851"/>
        <w:rPr>
          <w:rFonts w:ascii="Cambria" w:hAnsi="Cambria" w:cs="Times New Roman"/>
          <w:sz w:val="28"/>
          <w:szCs w:val="28"/>
        </w:rPr>
      </w:pPr>
      <w:bookmarkStart w:id="162" w:name="_Toc447228934"/>
      <w:r>
        <w:rPr>
          <w:rFonts w:ascii="Cambria" w:hAnsi="Cambria" w:cs="Times New Roman"/>
          <w:sz w:val="28"/>
          <w:szCs w:val="28"/>
        </w:rPr>
        <w:t>Quy trình cấp quyền sử dụng hệ thống</w:t>
      </w:r>
      <w:bookmarkEnd w:id="162"/>
    </w:p>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Pr="00AE4824" w:rsidRDefault="00AE4824" w:rsidP="00AE4824"/>
    <w:p w:rsidR="0065550D" w:rsidRDefault="0065550D">
      <w:pPr>
        <w:widowControl/>
        <w:suppressAutoHyphens w:val="0"/>
        <w:spacing w:before="0" w:line="240" w:lineRule="auto"/>
        <w:ind w:firstLine="0"/>
        <w:jc w:val="left"/>
      </w:pPr>
      <w:r>
        <w:br w:type="page"/>
      </w:r>
    </w:p>
    <w:p w:rsidR="00980C57" w:rsidRPr="00980C57" w:rsidRDefault="00980C57" w:rsidP="00980C57"/>
    <w:p w:rsidR="009E7FE0" w:rsidRPr="001A5B57" w:rsidRDefault="009E7FE0" w:rsidP="001E7D37">
      <w:pPr>
        <w:pStyle w:val="Heading1"/>
        <w:spacing w:line="360" w:lineRule="auto"/>
        <w:jc w:val="center"/>
      </w:pPr>
      <w:bookmarkStart w:id="163" w:name="h.qkgo6l9g3n6w"/>
      <w:bookmarkStart w:id="164" w:name="_Toc447228935"/>
      <w:bookmarkEnd w:id="163"/>
      <w:r w:rsidRPr="001A5B57">
        <w:t xml:space="preserve">Chương 2: </w:t>
      </w:r>
      <w:r w:rsidR="00980C57">
        <w:t>Phân tích thiết kế hệ thống</w:t>
      </w:r>
      <w:bookmarkEnd w:id="164"/>
    </w:p>
    <w:p w:rsidR="009E7FE0" w:rsidRPr="00CA6AD2" w:rsidRDefault="009E7FE0" w:rsidP="001E7D37">
      <w:pPr>
        <w:widowControl/>
        <w:suppressAutoHyphens w:val="0"/>
        <w:spacing w:before="0" w:line="360" w:lineRule="auto"/>
        <w:ind w:left="1110" w:firstLine="0"/>
        <w:contextualSpacing/>
        <w:rPr>
          <w:rFonts w:eastAsia="Arial" w:cs="Times New Roman"/>
          <w:sz w:val="24"/>
          <w:szCs w:val="24"/>
        </w:rPr>
      </w:pPr>
    </w:p>
    <w:p w:rsidR="0083514E" w:rsidRPr="00CA6AD2" w:rsidRDefault="0083514E" w:rsidP="00B918D2">
      <w:pPr>
        <w:pStyle w:val="ListParagraph"/>
        <w:keepNext/>
        <w:widowControl w:val="0"/>
        <w:numPr>
          <w:ilvl w:val="0"/>
          <w:numId w:val="4"/>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65" w:name="_Toc443912595"/>
      <w:bookmarkStart w:id="166" w:name="_Toc443920076"/>
      <w:bookmarkStart w:id="167" w:name="_Toc445149184"/>
      <w:bookmarkStart w:id="168" w:name="_Toc445196984"/>
      <w:bookmarkStart w:id="169" w:name="_Toc445243289"/>
      <w:bookmarkStart w:id="170" w:name="_Toc447056243"/>
      <w:bookmarkStart w:id="171" w:name="_Toc447056297"/>
      <w:bookmarkStart w:id="172" w:name="_Toc447228936"/>
      <w:bookmarkEnd w:id="165"/>
      <w:bookmarkEnd w:id="166"/>
      <w:bookmarkEnd w:id="167"/>
      <w:bookmarkEnd w:id="168"/>
      <w:bookmarkEnd w:id="169"/>
      <w:bookmarkEnd w:id="170"/>
      <w:bookmarkEnd w:id="171"/>
      <w:bookmarkEnd w:id="172"/>
    </w:p>
    <w:p w:rsidR="0083514E" w:rsidRPr="00CA6AD2" w:rsidRDefault="0083514E" w:rsidP="00B918D2">
      <w:pPr>
        <w:pStyle w:val="ListParagraph"/>
        <w:keepNext/>
        <w:widowControl w:val="0"/>
        <w:numPr>
          <w:ilvl w:val="0"/>
          <w:numId w:val="4"/>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73" w:name="_Toc443912596"/>
      <w:bookmarkStart w:id="174" w:name="_Toc443920077"/>
      <w:bookmarkStart w:id="175" w:name="_Toc445149185"/>
      <w:bookmarkStart w:id="176" w:name="_Toc445196985"/>
      <w:bookmarkStart w:id="177" w:name="_Toc445243290"/>
      <w:bookmarkStart w:id="178" w:name="_Toc447056244"/>
      <w:bookmarkStart w:id="179" w:name="_Toc447056298"/>
      <w:bookmarkStart w:id="180" w:name="_Toc447228937"/>
      <w:bookmarkEnd w:id="173"/>
      <w:bookmarkEnd w:id="174"/>
      <w:bookmarkEnd w:id="175"/>
      <w:bookmarkEnd w:id="176"/>
      <w:bookmarkEnd w:id="177"/>
      <w:bookmarkEnd w:id="178"/>
      <w:bookmarkEnd w:id="179"/>
      <w:bookmarkEnd w:id="180"/>
    </w:p>
    <w:p w:rsidR="00961BE4" w:rsidRPr="00F93540" w:rsidRDefault="00980C57" w:rsidP="00B918D2">
      <w:pPr>
        <w:pStyle w:val="Heading2"/>
        <w:numPr>
          <w:ilvl w:val="1"/>
          <w:numId w:val="4"/>
        </w:numPr>
        <w:spacing w:line="360" w:lineRule="auto"/>
        <w:rPr>
          <w:rFonts w:ascii="Cambria" w:eastAsia="Arial" w:hAnsi="Cambria" w:cs="Times New Roman"/>
          <w:i w:val="0"/>
          <w:sz w:val="32"/>
          <w:szCs w:val="32"/>
        </w:rPr>
      </w:pPr>
      <w:bookmarkStart w:id="181" w:name="_Toc447228938"/>
      <w:r>
        <w:rPr>
          <w:rFonts w:ascii="Cambria" w:hAnsi="Cambria" w:cs="Times New Roman"/>
          <w:i w:val="0"/>
          <w:sz w:val="32"/>
          <w:szCs w:val="32"/>
        </w:rPr>
        <w:t>Biểu đồ Use Case</w:t>
      </w:r>
      <w:bookmarkEnd w:id="181"/>
    </w:p>
    <w:p w:rsidR="00980C57" w:rsidRPr="00980C57" w:rsidRDefault="00980C57" w:rsidP="00B918D2">
      <w:pPr>
        <w:pStyle w:val="ListParagraph"/>
        <w:keepNext/>
        <w:widowControl w:val="0"/>
        <w:numPr>
          <w:ilvl w:val="0"/>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82" w:name="_Toc445149187"/>
      <w:bookmarkStart w:id="183" w:name="_Toc445196987"/>
      <w:bookmarkStart w:id="184" w:name="_Toc445243292"/>
      <w:bookmarkStart w:id="185" w:name="_Toc447056246"/>
      <w:bookmarkStart w:id="186" w:name="_Toc447056300"/>
      <w:bookmarkStart w:id="187" w:name="_Toc447228939"/>
      <w:bookmarkEnd w:id="182"/>
      <w:bookmarkEnd w:id="183"/>
      <w:bookmarkEnd w:id="184"/>
      <w:bookmarkEnd w:id="185"/>
      <w:bookmarkEnd w:id="186"/>
      <w:bookmarkEnd w:id="187"/>
    </w:p>
    <w:p w:rsidR="00980C57" w:rsidRPr="00980C57" w:rsidRDefault="00980C57" w:rsidP="00B918D2">
      <w:pPr>
        <w:pStyle w:val="ListParagraph"/>
        <w:keepNext/>
        <w:widowControl w:val="0"/>
        <w:numPr>
          <w:ilvl w:val="0"/>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88" w:name="_Toc445149188"/>
      <w:bookmarkStart w:id="189" w:name="_Toc445196988"/>
      <w:bookmarkStart w:id="190" w:name="_Toc445243293"/>
      <w:bookmarkStart w:id="191" w:name="_Toc447056247"/>
      <w:bookmarkStart w:id="192" w:name="_Toc447056301"/>
      <w:bookmarkStart w:id="193" w:name="_Toc447228940"/>
      <w:bookmarkEnd w:id="188"/>
      <w:bookmarkEnd w:id="189"/>
      <w:bookmarkEnd w:id="190"/>
      <w:bookmarkEnd w:id="191"/>
      <w:bookmarkEnd w:id="192"/>
      <w:bookmarkEnd w:id="193"/>
    </w:p>
    <w:p w:rsidR="00980C57" w:rsidRPr="00980C57" w:rsidRDefault="00980C57" w:rsidP="00B918D2">
      <w:pPr>
        <w:pStyle w:val="ListParagraph"/>
        <w:keepNext/>
        <w:widowControl w:val="0"/>
        <w:numPr>
          <w:ilvl w:val="1"/>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94" w:name="_Toc445149189"/>
      <w:bookmarkStart w:id="195" w:name="_Toc445196989"/>
      <w:bookmarkStart w:id="196" w:name="_Toc445243294"/>
      <w:bookmarkStart w:id="197" w:name="_Toc447056248"/>
      <w:bookmarkStart w:id="198" w:name="_Toc447056302"/>
      <w:bookmarkStart w:id="199" w:name="_Toc447228941"/>
      <w:bookmarkEnd w:id="194"/>
      <w:bookmarkEnd w:id="195"/>
      <w:bookmarkEnd w:id="196"/>
      <w:bookmarkEnd w:id="197"/>
      <w:bookmarkEnd w:id="198"/>
      <w:bookmarkEnd w:id="199"/>
    </w:p>
    <w:p w:rsidR="00AE4824" w:rsidRDefault="00980C57" w:rsidP="00B918D2">
      <w:pPr>
        <w:pStyle w:val="Heading3"/>
        <w:numPr>
          <w:ilvl w:val="2"/>
          <w:numId w:val="5"/>
        </w:numPr>
        <w:spacing w:line="360" w:lineRule="auto"/>
        <w:ind w:left="1560" w:hanging="851"/>
        <w:rPr>
          <w:rFonts w:ascii="Cambria" w:hAnsi="Cambria" w:cs="Times New Roman"/>
          <w:sz w:val="28"/>
          <w:szCs w:val="28"/>
        </w:rPr>
      </w:pPr>
      <w:bookmarkStart w:id="200" w:name="_Toc447228942"/>
      <w:r>
        <w:rPr>
          <w:rFonts w:ascii="Cambria" w:hAnsi="Cambria" w:cs="Times New Roman"/>
          <w:sz w:val="28"/>
          <w:szCs w:val="28"/>
        </w:rPr>
        <w:t>Tổng quát</w:t>
      </w:r>
      <w:bookmarkEnd w:id="200"/>
      <w:r>
        <w:rPr>
          <w:rFonts w:ascii="Cambria" w:hAnsi="Cambria" w:cs="Times New Roman"/>
          <w:sz w:val="28"/>
          <w:szCs w:val="28"/>
        </w:rPr>
        <w:t xml:space="preserve"> </w:t>
      </w:r>
    </w:p>
    <w:p w:rsidR="00B845C1" w:rsidRPr="00B845C1" w:rsidRDefault="00B845C1" w:rsidP="00B845C1"/>
    <w:p w:rsidR="003714A6" w:rsidRDefault="00B845C1" w:rsidP="003714A6">
      <w:pPr>
        <w:keepNext/>
        <w:ind w:left="270" w:firstLine="0"/>
        <w:jc w:val="left"/>
      </w:pPr>
      <w:r>
        <w:rPr>
          <w:noProof/>
          <w:lang w:eastAsia="en-US" w:bidi="ar-SA"/>
        </w:rPr>
        <w:drawing>
          <wp:inline distT="0" distB="0" distL="0" distR="0" wp14:anchorId="17C376E9" wp14:editId="40B5930C">
            <wp:extent cx="5514975" cy="5072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tổng quan.jpg"/>
                    <pic:cNvPicPr/>
                  </pic:nvPicPr>
                  <pic:blipFill>
                    <a:blip r:embed="rId13">
                      <a:extLst>
                        <a:ext uri="{28A0092B-C50C-407E-A947-70E740481C1C}">
                          <a14:useLocalDpi xmlns:a14="http://schemas.microsoft.com/office/drawing/2010/main" val="0"/>
                        </a:ext>
                      </a:extLst>
                    </a:blip>
                    <a:stretch>
                      <a:fillRect/>
                    </a:stretch>
                  </pic:blipFill>
                  <pic:spPr>
                    <a:xfrm>
                      <a:off x="0" y="0"/>
                      <a:ext cx="5514975" cy="5072569"/>
                    </a:xfrm>
                    <a:prstGeom prst="rect">
                      <a:avLst/>
                    </a:prstGeom>
                  </pic:spPr>
                </pic:pic>
              </a:graphicData>
            </a:graphic>
          </wp:inline>
        </w:drawing>
      </w:r>
    </w:p>
    <w:p w:rsidR="004A7A80" w:rsidRDefault="003714A6" w:rsidP="003714A6">
      <w:pPr>
        <w:pStyle w:val="Caption"/>
      </w:pPr>
      <w:bookmarkStart w:id="201" w:name="_Toc447228834"/>
      <w:r>
        <w:t xml:space="preserve">Hình </w:t>
      </w:r>
      <w:fldSimple w:instr=" SEQ Hình \* ARABIC ">
        <w:r w:rsidR="00A707F9">
          <w:rPr>
            <w:noProof/>
          </w:rPr>
          <w:t>1</w:t>
        </w:r>
      </w:fldSimple>
      <w:r>
        <w:t xml:space="preserve">: </w:t>
      </w:r>
      <w:r w:rsidRPr="004F1016">
        <w:t>Biểu đồ use case tổng quan.</w:t>
      </w:r>
      <w:bookmarkEnd w:id="201"/>
    </w:p>
    <w:p w:rsidR="006F3442" w:rsidRDefault="006F3442" w:rsidP="00AE4824">
      <w:pPr>
        <w:ind w:firstLine="0"/>
        <w:jc w:val="left"/>
      </w:pPr>
    </w:p>
    <w:p w:rsidR="00961BE4" w:rsidRDefault="00B845C1" w:rsidP="00B918D2">
      <w:pPr>
        <w:pStyle w:val="Heading3"/>
        <w:numPr>
          <w:ilvl w:val="2"/>
          <w:numId w:val="5"/>
        </w:numPr>
        <w:spacing w:line="360" w:lineRule="auto"/>
        <w:ind w:left="1560" w:hanging="851"/>
        <w:rPr>
          <w:rFonts w:ascii="Cambria" w:hAnsi="Cambria" w:cs="Times New Roman"/>
          <w:sz w:val="28"/>
          <w:szCs w:val="28"/>
        </w:rPr>
      </w:pPr>
      <w:bookmarkStart w:id="202" w:name="_Toc447228943"/>
      <w:r>
        <w:rPr>
          <w:rFonts w:ascii="Cambria" w:hAnsi="Cambria" w:cs="Times New Roman"/>
          <w:sz w:val="28"/>
          <w:szCs w:val="28"/>
        </w:rPr>
        <w:lastRenderedPageBreak/>
        <w:t>Biểu đồ use case phân rã</w:t>
      </w:r>
      <w:bookmarkEnd w:id="202"/>
    </w:p>
    <w:p w:rsidR="00B845C1" w:rsidRPr="004F1016" w:rsidRDefault="00B845C1" w:rsidP="00B918D2">
      <w:pPr>
        <w:pStyle w:val="ListParagraph"/>
        <w:numPr>
          <w:ilvl w:val="0"/>
          <w:numId w:val="13"/>
        </w:numPr>
        <w:rPr>
          <w:sz w:val="24"/>
          <w:szCs w:val="24"/>
        </w:rPr>
      </w:pPr>
      <w:r w:rsidRPr="004F1016">
        <w:rPr>
          <w:sz w:val="24"/>
          <w:szCs w:val="24"/>
        </w:rPr>
        <w:t>Phân rã use case quản lý tài khoản.</w:t>
      </w:r>
    </w:p>
    <w:p w:rsidR="00B845C1" w:rsidRDefault="00B845C1" w:rsidP="001F52CB">
      <w:pPr>
        <w:pStyle w:val="ListParagraph"/>
        <w:ind w:left="1260" w:firstLine="169"/>
      </w:pPr>
    </w:p>
    <w:p w:rsidR="003714A6" w:rsidRDefault="001F52CB" w:rsidP="003714A6">
      <w:pPr>
        <w:pStyle w:val="ListParagraph"/>
        <w:keepNext/>
        <w:ind w:left="900" w:firstLine="0"/>
        <w:jc w:val="left"/>
      </w:pPr>
      <w:r>
        <w:rPr>
          <w:noProof/>
        </w:rPr>
        <w:drawing>
          <wp:inline distT="0" distB="0" distL="0" distR="0" wp14:anchorId="10D71B5D" wp14:editId="274176C2">
            <wp:extent cx="489585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quản lý tài khoản.jpg"/>
                    <pic:cNvPicPr/>
                  </pic:nvPicPr>
                  <pic:blipFill>
                    <a:blip r:embed="rId14">
                      <a:extLst>
                        <a:ext uri="{28A0092B-C50C-407E-A947-70E740481C1C}">
                          <a14:useLocalDpi xmlns:a14="http://schemas.microsoft.com/office/drawing/2010/main" val="0"/>
                        </a:ext>
                      </a:extLst>
                    </a:blip>
                    <a:stretch>
                      <a:fillRect/>
                    </a:stretch>
                  </pic:blipFill>
                  <pic:spPr>
                    <a:xfrm>
                      <a:off x="0" y="0"/>
                      <a:ext cx="4895850" cy="4514850"/>
                    </a:xfrm>
                    <a:prstGeom prst="rect">
                      <a:avLst/>
                    </a:prstGeom>
                  </pic:spPr>
                </pic:pic>
              </a:graphicData>
            </a:graphic>
          </wp:inline>
        </w:drawing>
      </w:r>
    </w:p>
    <w:p w:rsidR="00B845C1" w:rsidRDefault="003714A6" w:rsidP="003714A6">
      <w:pPr>
        <w:pStyle w:val="Caption"/>
      </w:pPr>
      <w:bookmarkStart w:id="203" w:name="_Toc447228835"/>
      <w:r>
        <w:t xml:space="preserve">Hình </w:t>
      </w:r>
      <w:fldSimple w:instr=" SEQ Hình \* ARABIC ">
        <w:r w:rsidR="00A707F9">
          <w:rPr>
            <w:noProof/>
          </w:rPr>
          <w:t>2</w:t>
        </w:r>
      </w:fldSimple>
      <w:r>
        <w:t xml:space="preserve">: </w:t>
      </w:r>
      <w:r w:rsidRPr="004F1016">
        <w:t>Biểu đồ use case phân rã chức năng quản lý tài khoản.</w:t>
      </w:r>
      <w:bookmarkEnd w:id="203"/>
    </w:p>
    <w:p w:rsidR="001F52CB" w:rsidRDefault="001F52CB"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1F52CB" w:rsidRPr="004F1016" w:rsidRDefault="001F52CB" w:rsidP="00B918D2">
      <w:pPr>
        <w:pStyle w:val="ListParagraph"/>
        <w:numPr>
          <w:ilvl w:val="0"/>
          <w:numId w:val="13"/>
        </w:numPr>
        <w:jc w:val="left"/>
        <w:rPr>
          <w:sz w:val="24"/>
          <w:szCs w:val="24"/>
        </w:rPr>
      </w:pPr>
      <w:r w:rsidRPr="004F1016">
        <w:rPr>
          <w:sz w:val="24"/>
          <w:szCs w:val="24"/>
        </w:rPr>
        <w:t>Phân rã use case thống kê báo cáo.</w:t>
      </w:r>
    </w:p>
    <w:p w:rsidR="00271708" w:rsidRDefault="001F52CB" w:rsidP="00271708">
      <w:pPr>
        <w:pStyle w:val="ListParagraph"/>
        <w:keepNext/>
        <w:ind w:left="900" w:firstLine="0"/>
        <w:jc w:val="left"/>
      </w:pPr>
      <w:r>
        <w:rPr>
          <w:noProof/>
        </w:rPr>
        <w:lastRenderedPageBreak/>
        <w:drawing>
          <wp:inline distT="0" distB="0" distL="0" distR="0" wp14:anchorId="1575BE41" wp14:editId="61108BEB">
            <wp:extent cx="5179695" cy="4592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hống kê báo cáo.jpg"/>
                    <pic:cNvPicPr/>
                  </pic:nvPicPr>
                  <pic:blipFill>
                    <a:blip r:embed="rId15">
                      <a:extLst>
                        <a:ext uri="{28A0092B-C50C-407E-A947-70E740481C1C}">
                          <a14:useLocalDpi xmlns:a14="http://schemas.microsoft.com/office/drawing/2010/main" val="0"/>
                        </a:ext>
                      </a:extLst>
                    </a:blip>
                    <a:stretch>
                      <a:fillRect/>
                    </a:stretch>
                  </pic:blipFill>
                  <pic:spPr>
                    <a:xfrm>
                      <a:off x="0" y="0"/>
                      <a:ext cx="5179695" cy="4592320"/>
                    </a:xfrm>
                    <a:prstGeom prst="rect">
                      <a:avLst/>
                    </a:prstGeom>
                  </pic:spPr>
                </pic:pic>
              </a:graphicData>
            </a:graphic>
          </wp:inline>
        </w:drawing>
      </w:r>
    </w:p>
    <w:p w:rsidR="001F52CB" w:rsidRDefault="00271708" w:rsidP="00271708">
      <w:pPr>
        <w:pStyle w:val="Caption"/>
      </w:pPr>
      <w:bookmarkStart w:id="204" w:name="_Toc447228836"/>
      <w:r>
        <w:t xml:space="preserve">Hình </w:t>
      </w:r>
      <w:fldSimple w:instr=" SEQ Hình \* ARABIC ">
        <w:r w:rsidR="00A707F9">
          <w:rPr>
            <w:noProof/>
          </w:rPr>
          <w:t>3</w:t>
        </w:r>
      </w:fldSimple>
      <w:r>
        <w:t xml:space="preserve">: </w:t>
      </w:r>
      <w:r w:rsidRPr="004F1016">
        <w:t>Biểu đồ use case phân rã chức năng thống kê báo cáo.</w:t>
      </w:r>
      <w:bookmarkEnd w:id="204"/>
    </w:p>
    <w:p w:rsidR="001F52CB" w:rsidRDefault="001F52CB"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271708" w:rsidRDefault="00271708" w:rsidP="001F52CB">
      <w:pPr>
        <w:pStyle w:val="ListParagraph"/>
        <w:ind w:left="1429" w:firstLine="0"/>
        <w:jc w:val="left"/>
      </w:pPr>
    </w:p>
    <w:p w:rsidR="0065550D" w:rsidRDefault="0065550D" w:rsidP="001F52CB">
      <w:pPr>
        <w:pStyle w:val="ListParagraph"/>
        <w:ind w:left="1429" w:firstLine="0"/>
        <w:jc w:val="left"/>
      </w:pPr>
    </w:p>
    <w:p w:rsidR="001F52CB" w:rsidRPr="004F1016" w:rsidRDefault="001F52CB" w:rsidP="00B918D2">
      <w:pPr>
        <w:pStyle w:val="ListParagraph"/>
        <w:numPr>
          <w:ilvl w:val="0"/>
          <w:numId w:val="13"/>
        </w:numPr>
        <w:jc w:val="left"/>
        <w:rPr>
          <w:sz w:val="24"/>
          <w:szCs w:val="24"/>
        </w:rPr>
      </w:pPr>
      <w:r w:rsidRPr="004F1016">
        <w:rPr>
          <w:sz w:val="24"/>
          <w:szCs w:val="24"/>
        </w:rPr>
        <w:lastRenderedPageBreak/>
        <w:t>Phân rã use case quản lý thông tin hộ nghèo.</w:t>
      </w:r>
    </w:p>
    <w:p w:rsidR="001F52CB" w:rsidRDefault="001F52CB" w:rsidP="001F52CB">
      <w:pPr>
        <w:pStyle w:val="ListParagraph"/>
        <w:ind w:left="1429" w:firstLine="0"/>
        <w:jc w:val="left"/>
      </w:pPr>
    </w:p>
    <w:p w:rsidR="00271708" w:rsidRDefault="001F52CB" w:rsidP="00271708">
      <w:pPr>
        <w:pStyle w:val="ListParagraph"/>
        <w:keepNext/>
        <w:ind w:left="1170" w:hanging="439"/>
        <w:jc w:val="left"/>
      </w:pPr>
      <w:r>
        <w:rPr>
          <w:noProof/>
        </w:rPr>
        <w:drawing>
          <wp:inline distT="0" distB="0" distL="0" distR="0" wp14:anchorId="52D49B13" wp14:editId="414E0689">
            <wp:extent cx="5093970" cy="437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quản lý thông tin hộ nghèo.jpg"/>
                    <pic:cNvPicPr/>
                  </pic:nvPicPr>
                  <pic:blipFill>
                    <a:blip r:embed="rId16">
                      <a:extLst>
                        <a:ext uri="{28A0092B-C50C-407E-A947-70E740481C1C}">
                          <a14:useLocalDpi xmlns:a14="http://schemas.microsoft.com/office/drawing/2010/main" val="0"/>
                        </a:ext>
                      </a:extLst>
                    </a:blip>
                    <a:stretch>
                      <a:fillRect/>
                    </a:stretch>
                  </pic:blipFill>
                  <pic:spPr>
                    <a:xfrm>
                      <a:off x="0" y="0"/>
                      <a:ext cx="5093970" cy="4371975"/>
                    </a:xfrm>
                    <a:prstGeom prst="rect">
                      <a:avLst/>
                    </a:prstGeom>
                  </pic:spPr>
                </pic:pic>
              </a:graphicData>
            </a:graphic>
          </wp:inline>
        </w:drawing>
      </w:r>
    </w:p>
    <w:p w:rsidR="001F52CB" w:rsidRDefault="00271708" w:rsidP="00271708">
      <w:pPr>
        <w:pStyle w:val="Caption"/>
      </w:pPr>
      <w:bookmarkStart w:id="205" w:name="_Toc447228837"/>
      <w:r>
        <w:t xml:space="preserve">Hình </w:t>
      </w:r>
      <w:fldSimple w:instr=" SEQ Hình \* ARABIC ">
        <w:r w:rsidR="00A707F9">
          <w:rPr>
            <w:noProof/>
          </w:rPr>
          <w:t>4</w:t>
        </w:r>
      </w:fldSimple>
      <w:r>
        <w:t xml:space="preserve">: </w:t>
      </w:r>
      <w:r w:rsidRPr="004F1016">
        <w:t>Biểu đồ use case phân rã quản lý thông tin hộ nghèo.</w:t>
      </w:r>
      <w:bookmarkEnd w:id="205"/>
    </w:p>
    <w:p w:rsidR="008A4A48" w:rsidRPr="007E6DAB" w:rsidRDefault="008A4A48" w:rsidP="00B918D2">
      <w:pPr>
        <w:pStyle w:val="ListParagraph"/>
        <w:numPr>
          <w:ilvl w:val="1"/>
          <w:numId w:val="5"/>
        </w:numPr>
        <w:jc w:val="left"/>
        <w:rPr>
          <w:rFonts w:ascii="Times New Roman" w:hAnsi="Times New Roman"/>
          <w:b/>
          <w:sz w:val="32"/>
          <w:szCs w:val="32"/>
        </w:rPr>
      </w:pPr>
      <w:r w:rsidRPr="007E6DAB">
        <w:rPr>
          <w:rFonts w:ascii="Times New Roman" w:hAnsi="Times New Roman"/>
          <w:b/>
          <w:sz w:val="32"/>
          <w:szCs w:val="32"/>
        </w:rPr>
        <w:t>Bảng đặc tả cho các use case chính.</w:t>
      </w:r>
    </w:p>
    <w:p w:rsidR="008A4A48" w:rsidRPr="007E6DAB" w:rsidRDefault="008A4A48" w:rsidP="008A4A48">
      <w:pPr>
        <w:rPr>
          <w:rFonts w:cs="Times New Roman"/>
          <w:sz w:val="24"/>
          <w:szCs w:val="24"/>
        </w:rPr>
      </w:pPr>
    </w:p>
    <w:tbl>
      <w:tblPr>
        <w:tblStyle w:val="TableGrid"/>
        <w:tblW w:w="0" w:type="auto"/>
        <w:tblInd w:w="720" w:type="dxa"/>
        <w:tblLook w:val="04A0" w:firstRow="1" w:lastRow="0" w:firstColumn="1" w:lastColumn="0" w:noHBand="0" w:noVBand="1"/>
      </w:tblPr>
      <w:tblGrid>
        <w:gridCol w:w="2097"/>
        <w:gridCol w:w="6471"/>
      </w:tblGrid>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t>UC1. Use case quản lý tài khoản.</w:t>
            </w:r>
          </w:p>
        </w:tc>
        <w:tc>
          <w:tcPr>
            <w:tcW w:w="6520" w:type="dxa"/>
          </w:tcPr>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tóm tắt: use case này mô tả chức năng của người quản lý trong việc quản lý các toàn khoản của hộ nghèo.</w:t>
            </w:r>
          </w:p>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chính: các cán bộ sẽ đăng nhập, thực hiện quản lý tài khoản ở các cấp tương ứng bao gồm các công việc: cấp phát tài khoản, sửa thông tin tài khoản, xóa tài khoản, sửa quyền hạn nhập dữ liệu tài khoản cho các hộ nghèo có yêu cầu cần thêm vào danh sách hoặc thay đổi thông tin.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Cấp phát tài khoản: tùy theo từng cấp mà tài khoản được cấp theo những quy tắc riêng. Tuy nhiên đều phải đặt tên tài khoản theo quy tắc của mỗi cấp (ví dụ: [mã hành chính(thị xã, huyện, xã)][mã số hộ trong danh sách][tên chủ hộ]) để tiện thao tác. Việc cấp tài khoản phải có sự tương tác giữa các cấp. Cấp tỉnh có thể quy định danh sách các huyện và xã được nhập thông tin, khai báo năm </w:t>
            </w:r>
            <w:r w:rsidRPr="007E6DAB">
              <w:rPr>
                <w:rFonts w:ascii="Times New Roman" w:hAnsi="Times New Roman"/>
                <w:sz w:val="24"/>
                <w:szCs w:val="24"/>
              </w:rPr>
              <w:lastRenderedPageBreak/>
              <w:t>nghèo. Tài khoản cấp huyện quy định danh sách các xã được nhập thông tin. Tài khoản cấp xã có quyền được cấp phát tài khoản nếu có công văn từ cấp huyện…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Sửa thông tin tài khoản: bao gồm việc sửa mã tài khoản, tên tài khoản. Thao tác này cũng cần có sự thống nhất, tương tác giữa tài khoản của các cấp. Tài khoản cấp tỉnh: quy định danh sách các huyện và tỉnh được điều chính thông tin. Tài khoản cấp huyện quy định danh sách các xã được điểu chỉnh thông tin. Khi có công văn từ cấp trên chuyển xuống thì tài khoản cấp xã có quyền sửa thông tin tài khoản.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Xóa tài khoản: tương tự việc sửa thông tin tài khoản, cũng cần có sự đồng thuận từ các cấp.</w:t>
            </w:r>
          </w:p>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con: ngoài cán bộ trực tiếp quản lý ở các cấp thì không ai có quyền thực hiện chức năng này.</w:t>
            </w:r>
          </w:p>
        </w:tc>
      </w:tr>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lastRenderedPageBreak/>
              <w:t>UC2. Use case thống kê báo cáo.</w:t>
            </w:r>
          </w:p>
        </w:tc>
        <w:tc>
          <w:tcPr>
            <w:tcW w:w="6520" w:type="dxa"/>
          </w:tcPr>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 Mô tả tóm tắt: các cán bộ thực hiện thống kê và báo cáo cho cấp trên về danh sách các hộ nghèo, xuất báo cáo nếu cần thiết.</w:t>
            </w:r>
          </w:p>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Mô tả kịch bản chính: các cán bộ cũng phải thực hiện đăng nhập trước khi thực hiện chức năng này. Thống kê danh sách các hộ nghèo bao gồm số lượng hộ nghèo hiện tại, tỉ lệ hộ nghèo, phân chia hộ nghèo theo từng khu vực…Bảng kết quả sẽ hiện ra, có thể báo cáo lên các cấp tương ứng (cấp xã thực hiện xuất báo cáo thống kê lên các ban ngành liên quan đến cấp xã, cấp huyện thực hiện báo cáo thống kê lên các ban ngành liên quan đến cấp huyện, cấp tỉnh sẽ báo cáo lên các ban ngành liên quan đến cấp tỉnh) hoặc để ở chế độ public để có thể tiện theo dõi. </w:t>
            </w:r>
          </w:p>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Mô tả kịch bản con: </w:t>
            </w:r>
          </w:p>
        </w:tc>
      </w:tr>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t>UC3. Use case quản lý thông tin hộ nghèo</w:t>
            </w:r>
          </w:p>
        </w:tc>
        <w:tc>
          <w:tcPr>
            <w:tcW w:w="6520" w:type="dxa"/>
          </w:tcPr>
          <w:p w:rsidR="008A4A48" w:rsidRPr="007E6DAB" w:rsidRDefault="008A4A48" w:rsidP="00B918D2">
            <w:pPr>
              <w:pStyle w:val="ListParagraph"/>
              <w:numPr>
                <w:ilvl w:val="0"/>
                <w:numId w:val="18"/>
              </w:numPr>
              <w:spacing w:before="0" w:after="0" w:line="240" w:lineRule="auto"/>
              <w:jc w:val="left"/>
              <w:rPr>
                <w:rFonts w:ascii="Times New Roman" w:hAnsi="Times New Roman"/>
                <w:sz w:val="24"/>
                <w:szCs w:val="24"/>
              </w:rPr>
            </w:pPr>
            <w:r w:rsidRPr="007E6DAB">
              <w:rPr>
                <w:rFonts w:ascii="Times New Roman" w:hAnsi="Times New Roman"/>
                <w:sz w:val="24"/>
                <w:szCs w:val="24"/>
              </w:rPr>
              <w:t>Mô tả tóm tắt: khi có yêu cầu muốn biết các thông tin liên quan đến hộ nghèo thì sẽ thực hiện chức năng này.</w:t>
            </w:r>
          </w:p>
          <w:p w:rsidR="008A4A48" w:rsidRPr="007E6DAB" w:rsidRDefault="008A4A48" w:rsidP="00B918D2">
            <w:pPr>
              <w:pStyle w:val="ListParagraph"/>
              <w:numPr>
                <w:ilvl w:val="0"/>
                <w:numId w:val="18"/>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chính: sau khi đăng nhập vào tài khoản, các cán bộ có thể thực hiện các thao tác liên quan đến quản lý hộ nghèo là: thêm hộ nghèo, thao tác sửa thông tin hộ nghèo, xem thông tin hộ nghèo, tìm kiếm hộ nghèo (bao gồm cả tìm kiếm thông tin hộ nghèo) theo từng cấp.</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Thêm hộ nghèo: là chức năng quan trọng trong phần mềm. Khi có một hộ nghèo đủ chuẩn nghèo thì cần thêm vào danh sách để tiện quản lý thông tin. Cần ghi đầy đủ các dữ liệu liên quan, đặc biệt là cần chú ý đến mã hộ nghèo được cung cấp.</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Sửa thông tin hộ nghèo: khi nhập sai hoặc thông tin về hộ nghèo thay đổi thì tiến hành sửa chữa thông tin. Tìm theo mã hộ nghèo để tìm đến hộ nghèo cần sửa thông tin. Sau khi sửa tiến hành cập nhập lại thông tin.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Tìm kiếm hộ nghèo: yêu cầu cần tìm kiếm thông tin về một hộ nghèo nào đó cần thực hiện tìm theo mã hộ nghèo </w:t>
            </w:r>
            <w:r w:rsidRPr="007E6DAB">
              <w:rPr>
                <w:rFonts w:ascii="Times New Roman" w:hAnsi="Times New Roman"/>
                <w:sz w:val="24"/>
                <w:szCs w:val="24"/>
              </w:rPr>
              <w:lastRenderedPageBreak/>
              <w:t>hoặc tìm theo từ khóa để lọc thông tin hộ nghèo. Tiến hành tìm kiếm và sẽ xuất ra tất cả các thông tin về hộ nghèo cần tìm.</w:t>
            </w:r>
          </w:p>
        </w:tc>
      </w:tr>
    </w:tbl>
    <w:p w:rsidR="00980C57" w:rsidRPr="00980C57" w:rsidRDefault="00980C57" w:rsidP="00980C57"/>
    <w:p w:rsidR="00961BE4" w:rsidRPr="00F93540" w:rsidRDefault="00980C57" w:rsidP="00B918D2">
      <w:pPr>
        <w:pStyle w:val="Heading2"/>
        <w:numPr>
          <w:ilvl w:val="1"/>
          <w:numId w:val="5"/>
        </w:numPr>
        <w:spacing w:line="360" w:lineRule="auto"/>
        <w:rPr>
          <w:rFonts w:ascii="Cambria" w:eastAsia="Arial" w:hAnsi="Cambria" w:cs="Times New Roman"/>
          <w:i w:val="0"/>
          <w:sz w:val="32"/>
          <w:szCs w:val="32"/>
        </w:rPr>
      </w:pPr>
      <w:bookmarkStart w:id="206" w:name="_Toc447228944"/>
      <w:r>
        <w:rPr>
          <w:rFonts w:ascii="Cambria" w:hAnsi="Cambria" w:cs="Times New Roman"/>
          <w:i w:val="0"/>
          <w:sz w:val="32"/>
          <w:szCs w:val="32"/>
        </w:rPr>
        <w:t>Biểu đồ hoạt động</w:t>
      </w:r>
      <w:bookmarkEnd w:id="206"/>
    </w:p>
    <w:p w:rsidR="00E31552" w:rsidRDefault="00A24447" w:rsidP="00B918D2">
      <w:pPr>
        <w:pStyle w:val="Heading3"/>
        <w:numPr>
          <w:ilvl w:val="2"/>
          <w:numId w:val="5"/>
        </w:numPr>
        <w:spacing w:line="360" w:lineRule="auto"/>
        <w:ind w:left="1560" w:hanging="851"/>
        <w:rPr>
          <w:rFonts w:ascii="Cambria" w:hAnsi="Cambria" w:cs="Times New Roman"/>
          <w:sz w:val="28"/>
          <w:szCs w:val="28"/>
        </w:rPr>
      </w:pPr>
      <w:bookmarkStart w:id="207" w:name="_Toc447228945"/>
      <w:r>
        <w:rPr>
          <w:rFonts w:ascii="Cambria" w:hAnsi="Cambria" w:cs="Times New Roman"/>
          <w:sz w:val="28"/>
          <w:szCs w:val="28"/>
        </w:rPr>
        <w:t>Tổng quát</w:t>
      </w:r>
      <w:bookmarkEnd w:id="207"/>
    </w:p>
    <w:p w:rsidR="00173A32" w:rsidRDefault="00930684" w:rsidP="00173A32">
      <w:pPr>
        <w:keepNext/>
      </w:pPr>
      <w:r w:rsidRPr="00930684">
        <w:rPr>
          <w:noProof/>
          <w:lang w:eastAsia="en-US" w:bidi="ar-SA"/>
        </w:rPr>
        <w:drawing>
          <wp:inline distT="0" distB="0" distL="0" distR="0">
            <wp:extent cx="5760720" cy="4834544"/>
            <wp:effectExtent l="0" t="0" r="0" b="4445"/>
            <wp:docPr id="3" name="Picture 3" descr="C:\Users\Duc Tran\Desktop\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Desktop\TongQu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834544"/>
                    </a:xfrm>
                    <a:prstGeom prst="rect">
                      <a:avLst/>
                    </a:prstGeom>
                    <a:noFill/>
                    <a:ln>
                      <a:noFill/>
                    </a:ln>
                  </pic:spPr>
                </pic:pic>
              </a:graphicData>
            </a:graphic>
          </wp:inline>
        </w:drawing>
      </w:r>
    </w:p>
    <w:p w:rsidR="00F604A5" w:rsidRDefault="00173A32" w:rsidP="00173A32">
      <w:pPr>
        <w:pStyle w:val="Caption"/>
      </w:pPr>
      <w:bookmarkStart w:id="208" w:name="_Toc447228838"/>
      <w:r>
        <w:t xml:space="preserve">Hình </w:t>
      </w:r>
      <w:fldSimple w:instr=" SEQ Hình \* ARABIC ">
        <w:r w:rsidR="00A707F9">
          <w:rPr>
            <w:noProof/>
          </w:rPr>
          <w:t>5</w:t>
        </w:r>
      </w:fldSimple>
      <w:r>
        <w:t xml:space="preserve">: </w:t>
      </w:r>
      <w:r w:rsidRPr="00F604A5">
        <w:t>Biểu đồ hoạt động tổng quát cho toàn bộ hệ thống.</w:t>
      </w:r>
      <w:bookmarkEnd w:id="208"/>
    </w:p>
    <w:p w:rsidR="008A4A48" w:rsidRPr="007E6DAB" w:rsidRDefault="008A4A48" w:rsidP="00B918D2">
      <w:pPr>
        <w:pStyle w:val="Heading3"/>
        <w:numPr>
          <w:ilvl w:val="2"/>
          <w:numId w:val="5"/>
        </w:numPr>
        <w:spacing w:line="360" w:lineRule="auto"/>
        <w:ind w:left="1418" w:hanging="709"/>
        <w:rPr>
          <w:rFonts w:ascii="Times New Roman" w:hAnsi="Times New Roman" w:cs="Times New Roman"/>
          <w:sz w:val="28"/>
          <w:szCs w:val="28"/>
        </w:rPr>
      </w:pPr>
      <w:bookmarkStart w:id="209" w:name="_Toc447055423"/>
      <w:bookmarkStart w:id="210" w:name="_Toc447228946"/>
      <w:r w:rsidRPr="007E6DAB">
        <w:rPr>
          <w:rFonts w:ascii="Times New Roman" w:hAnsi="Times New Roman" w:cs="Times New Roman"/>
          <w:sz w:val="28"/>
          <w:szCs w:val="28"/>
        </w:rPr>
        <w:lastRenderedPageBreak/>
        <w:t>Tìm kiếm hộ nghèo</w:t>
      </w:r>
      <w:bookmarkEnd w:id="209"/>
      <w:bookmarkEnd w:id="210"/>
    </w:p>
    <w:p w:rsidR="00111E0D" w:rsidRDefault="00026FBE" w:rsidP="00111E0D">
      <w:pPr>
        <w:keepNext/>
      </w:pPr>
      <w:r w:rsidRPr="00026FBE">
        <w:rPr>
          <w:noProof/>
          <w:lang w:eastAsia="en-US" w:bidi="ar-SA"/>
        </w:rPr>
        <w:drawing>
          <wp:inline distT="0" distB="0" distL="0" distR="0">
            <wp:extent cx="5760720" cy="6494570"/>
            <wp:effectExtent l="0" t="0" r="0" b="1905"/>
            <wp:docPr id="10" name="Picture 10" descr="C:\Users\Duc Tran\Desktop\TimKiem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Desktop\TimKiemHoNghe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94570"/>
                    </a:xfrm>
                    <a:prstGeom prst="rect">
                      <a:avLst/>
                    </a:prstGeom>
                    <a:noFill/>
                    <a:ln>
                      <a:noFill/>
                    </a:ln>
                  </pic:spPr>
                </pic:pic>
              </a:graphicData>
            </a:graphic>
          </wp:inline>
        </w:drawing>
      </w:r>
    </w:p>
    <w:p w:rsidR="008A4A48" w:rsidRPr="00111E0D" w:rsidRDefault="00111E0D" w:rsidP="00111E0D">
      <w:pPr>
        <w:pStyle w:val="Caption"/>
      </w:pPr>
      <w:bookmarkStart w:id="211" w:name="_Toc447228839"/>
      <w:bookmarkStart w:id="212" w:name="OLE_LINK1"/>
      <w:bookmarkStart w:id="213" w:name="OLE_LINK2"/>
      <w:r w:rsidRPr="00111E0D">
        <w:t xml:space="preserve">Hình </w:t>
      </w:r>
      <w:r w:rsidR="0084013C">
        <w:fldChar w:fldCharType="begin"/>
      </w:r>
      <w:r w:rsidR="0084013C">
        <w:instrText xml:space="preserve"> SEQ Hình \* ARABIC </w:instrText>
      </w:r>
      <w:r w:rsidR="0084013C">
        <w:fldChar w:fldCharType="separate"/>
      </w:r>
      <w:r w:rsidR="00A707F9">
        <w:rPr>
          <w:noProof/>
        </w:rPr>
        <w:t>6</w:t>
      </w:r>
      <w:r w:rsidR="0084013C">
        <w:rPr>
          <w:noProof/>
        </w:rPr>
        <w:fldChar w:fldCharType="end"/>
      </w:r>
      <w:r w:rsidRPr="00111E0D">
        <w:t>: Biểu đồ hoạt động cho chức năng tìm kiếm hộ nghèo.</w:t>
      </w:r>
      <w:bookmarkEnd w:id="211"/>
    </w:p>
    <w:bookmarkEnd w:id="212"/>
    <w:bookmarkEnd w:id="213"/>
    <w:p w:rsidR="00A707F9" w:rsidRDefault="00026FBE" w:rsidP="00A707F9">
      <w:pPr>
        <w:keepNext/>
        <w:ind w:firstLine="0"/>
      </w:pPr>
      <w:r w:rsidRPr="00026FBE">
        <w:rPr>
          <w:rFonts w:cs="Times New Roman"/>
          <w:noProof/>
          <w:lang w:eastAsia="en-US" w:bidi="ar-SA"/>
        </w:rPr>
        <w:lastRenderedPageBreak/>
        <w:drawing>
          <wp:inline distT="0" distB="0" distL="0" distR="0" wp14:anchorId="6E9A1D99" wp14:editId="296E64CE">
            <wp:extent cx="5760720" cy="6698196"/>
            <wp:effectExtent l="0" t="0" r="0" b="7620"/>
            <wp:docPr id="11" name="Picture 11" descr="C:\Users\Duc Tran\Desktop\Them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 Tran\Desktop\ThemHoNghe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8196"/>
                    </a:xfrm>
                    <a:prstGeom prst="rect">
                      <a:avLst/>
                    </a:prstGeom>
                    <a:noFill/>
                    <a:ln>
                      <a:noFill/>
                    </a:ln>
                  </pic:spPr>
                </pic:pic>
              </a:graphicData>
            </a:graphic>
          </wp:inline>
        </w:drawing>
      </w:r>
    </w:p>
    <w:p w:rsidR="008A4A48" w:rsidRDefault="00A707F9" w:rsidP="00A707F9">
      <w:pPr>
        <w:pStyle w:val="Caption"/>
        <w:rPr>
          <w:rFonts w:cs="Times New Roman"/>
        </w:rPr>
      </w:pPr>
      <w:bookmarkStart w:id="214" w:name="_Toc447228840"/>
      <w:r>
        <w:t xml:space="preserve">Hình </w:t>
      </w:r>
      <w:fldSimple w:instr=" SEQ Hình \* ARABIC ">
        <w:r>
          <w:rPr>
            <w:noProof/>
          </w:rPr>
          <w:t>7</w:t>
        </w:r>
      </w:fldSimple>
      <w:r>
        <w:t>: Biểu đồ hoạt động cho chức năng sửa hộ nghèo.</w:t>
      </w:r>
      <w:bookmarkEnd w:id="214"/>
    </w:p>
    <w:p w:rsidR="00026FBE" w:rsidRDefault="00026FBE" w:rsidP="00026FBE">
      <w:pPr>
        <w:pStyle w:val="Caption"/>
      </w:pPr>
    </w:p>
    <w:p w:rsidR="00A707F9" w:rsidRDefault="00026FBE" w:rsidP="00A707F9">
      <w:pPr>
        <w:pStyle w:val="Caption"/>
        <w:keepNext/>
      </w:pPr>
      <w:r w:rsidRPr="00026FBE">
        <w:rPr>
          <w:noProof/>
          <w:lang w:eastAsia="en-US" w:bidi="ar-SA"/>
        </w:rPr>
        <w:lastRenderedPageBreak/>
        <w:drawing>
          <wp:inline distT="0" distB="0" distL="0" distR="0" wp14:anchorId="42007B86" wp14:editId="278F9BB9">
            <wp:extent cx="5760720" cy="5377815"/>
            <wp:effectExtent l="0" t="0" r="0" b="0"/>
            <wp:docPr id="12" name="Picture 12" descr="C:\Users\Duc Tran\Desktop\Su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 Tran\Desktop\SuaHoNghe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77815"/>
                    </a:xfrm>
                    <a:prstGeom prst="rect">
                      <a:avLst/>
                    </a:prstGeom>
                    <a:noFill/>
                    <a:ln>
                      <a:noFill/>
                    </a:ln>
                  </pic:spPr>
                </pic:pic>
              </a:graphicData>
            </a:graphic>
          </wp:inline>
        </w:drawing>
      </w:r>
    </w:p>
    <w:p w:rsidR="00026FBE" w:rsidRDefault="00A707F9" w:rsidP="00A707F9">
      <w:pPr>
        <w:pStyle w:val="Caption"/>
      </w:pPr>
      <w:bookmarkStart w:id="215" w:name="_Toc447228841"/>
      <w:r>
        <w:t xml:space="preserve">Hình </w:t>
      </w:r>
      <w:fldSimple w:instr=" SEQ Hình \* ARABIC ">
        <w:r>
          <w:rPr>
            <w:noProof/>
          </w:rPr>
          <w:t>8</w:t>
        </w:r>
      </w:fldSimple>
      <w:r>
        <w:t xml:space="preserve">: </w:t>
      </w:r>
      <w:r w:rsidRPr="00111E0D">
        <w:t xml:space="preserve">Biểu đồ hoạt động cho chức năng </w:t>
      </w:r>
      <w:r>
        <w:t>sửa</w:t>
      </w:r>
      <w:r w:rsidRPr="00111E0D">
        <w:t xml:space="preserve"> hộ nghèo.</w:t>
      </w:r>
      <w:bookmarkEnd w:id="215"/>
    </w:p>
    <w:p w:rsidR="00026FBE" w:rsidRDefault="00026FBE" w:rsidP="00026FBE">
      <w:pPr>
        <w:pStyle w:val="Caption"/>
      </w:pPr>
      <w:bookmarkStart w:id="216" w:name="OLE_LINK3"/>
    </w:p>
    <w:bookmarkEnd w:id="216"/>
    <w:p w:rsidR="00A707F9" w:rsidRDefault="00026FBE" w:rsidP="00A707F9">
      <w:pPr>
        <w:pStyle w:val="Caption"/>
        <w:keepNext/>
      </w:pPr>
      <w:r w:rsidRPr="00026FBE">
        <w:rPr>
          <w:noProof/>
          <w:lang w:eastAsia="en-US" w:bidi="ar-SA"/>
        </w:rPr>
        <w:lastRenderedPageBreak/>
        <w:drawing>
          <wp:inline distT="0" distB="0" distL="0" distR="0" wp14:anchorId="265895AE" wp14:editId="2F72FCBE">
            <wp:extent cx="5760720" cy="4932832"/>
            <wp:effectExtent l="0" t="0" r="0" b="1270"/>
            <wp:docPr id="13" name="Picture 13" descr="C:\Users\Duc Tran\Desktop\Xo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 Tran\Desktop\XoaHoNghe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2832"/>
                    </a:xfrm>
                    <a:prstGeom prst="rect">
                      <a:avLst/>
                    </a:prstGeom>
                    <a:noFill/>
                    <a:ln>
                      <a:noFill/>
                    </a:ln>
                  </pic:spPr>
                </pic:pic>
              </a:graphicData>
            </a:graphic>
          </wp:inline>
        </w:drawing>
      </w:r>
    </w:p>
    <w:p w:rsidR="00026FBE" w:rsidRDefault="00A707F9" w:rsidP="00A707F9">
      <w:pPr>
        <w:pStyle w:val="Caption"/>
      </w:pPr>
      <w:bookmarkStart w:id="217" w:name="_Toc447228842"/>
      <w:r>
        <w:t xml:space="preserve">Hình </w:t>
      </w:r>
      <w:fldSimple w:instr=" SEQ Hình \* ARABIC ">
        <w:r>
          <w:rPr>
            <w:noProof/>
          </w:rPr>
          <w:t>9</w:t>
        </w:r>
      </w:fldSimple>
      <w:r>
        <w:t xml:space="preserve">: </w:t>
      </w:r>
      <w:r w:rsidRPr="00111E0D">
        <w:t xml:space="preserve">Biểu đồ hoạt động cho chức năng </w:t>
      </w:r>
      <w:r>
        <w:t>xóa</w:t>
      </w:r>
      <w:r w:rsidRPr="00111E0D">
        <w:t xml:space="preserve"> hộ nghèo.</w:t>
      </w:r>
      <w:bookmarkEnd w:id="217"/>
    </w:p>
    <w:p w:rsidR="00026FBE" w:rsidRPr="00026FBE" w:rsidRDefault="00026FBE" w:rsidP="00026FBE">
      <w:pPr>
        <w:pStyle w:val="Caption"/>
      </w:pPr>
    </w:p>
    <w:p w:rsidR="008A4A48" w:rsidRPr="00F93540" w:rsidRDefault="008A4A48" w:rsidP="00B918D2">
      <w:pPr>
        <w:pStyle w:val="Heading2"/>
        <w:numPr>
          <w:ilvl w:val="1"/>
          <w:numId w:val="5"/>
        </w:numPr>
        <w:spacing w:line="360" w:lineRule="auto"/>
        <w:rPr>
          <w:rFonts w:ascii="Cambria" w:eastAsia="Arial" w:hAnsi="Cambria" w:cs="Times New Roman"/>
          <w:i w:val="0"/>
          <w:sz w:val="32"/>
          <w:szCs w:val="32"/>
        </w:rPr>
      </w:pPr>
      <w:bookmarkStart w:id="218" w:name="_Toc447051385"/>
      <w:bookmarkStart w:id="219" w:name="_Toc447055424"/>
      <w:bookmarkStart w:id="220" w:name="_Toc447228947"/>
      <w:r>
        <w:rPr>
          <w:rFonts w:ascii="Cambria" w:hAnsi="Cambria" w:cs="Times New Roman"/>
          <w:i w:val="0"/>
          <w:sz w:val="32"/>
          <w:szCs w:val="32"/>
        </w:rPr>
        <w:t>Biểu đồ lớp</w:t>
      </w:r>
      <w:bookmarkEnd w:id="218"/>
      <w:bookmarkEnd w:id="219"/>
      <w:bookmarkEnd w:id="220"/>
    </w:p>
    <w:p w:rsidR="008A4A48" w:rsidRDefault="008A4A48" w:rsidP="00B918D2">
      <w:pPr>
        <w:pStyle w:val="Heading3"/>
        <w:numPr>
          <w:ilvl w:val="2"/>
          <w:numId w:val="5"/>
        </w:numPr>
        <w:spacing w:line="360" w:lineRule="auto"/>
        <w:ind w:left="1560" w:hanging="851"/>
        <w:rPr>
          <w:rFonts w:ascii="Cambria" w:hAnsi="Cambria" w:cs="Times New Roman"/>
          <w:sz w:val="28"/>
          <w:szCs w:val="28"/>
        </w:rPr>
      </w:pPr>
      <w:bookmarkStart w:id="221" w:name="_Toc447051386"/>
      <w:bookmarkStart w:id="222" w:name="_Toc447055425"/>
      <w:bookmarkStart w:id="223" w:name="_Toc447228948"/>
      <w:r>
        <w:rPr>
          <w:rFonts w:ascii="Cambria" w:hAnsi="Cambria" w:cs="Times New Roman"/>
          <w:sz w:val="28"/>
          <w:szCs w:val="28"/>
        </w:rPr>
        <w:t>Tổng quát</w:t>
      </w:r>
      <w:bookmarkEnd w:id="221"/>
      <w:bookmarkEnd w:id="222"/>
      <w:bookmarkEnd w:id="223"/>
    </w:p>
    <w:p w:rsidR="008A4A48" w:rsidRPr="00FF6E9D" w:rsidRDefault="008A4A48" w:rsidP="008A4A48"/>
    <w:p w:rsidR="008A0B8C" w:rsidRDefault="004C685E" w:rsidP="004C685E">
      <w:pPr>
        <w:keepNext/>
        <w:ind w:firstLine="0"/>
        <w:jc w:val="left"/>
      </w:pPr>
      <w:r w:rsidRPr="004C685E">
        <w:rPr>
          <w:noProof/>
          <w:lang w:eastAsia="en-US" w:bidi="ar-SA"/>
        </w:rPr>
        <w:lastRenderedPageBreak/>
        <w:drawing>
          <wp:inline distT="0" distB="0" distL="0" distR="0">
            <wp:extent cx="5760720" cy="3180146"/>
            <wp:effectExtent l="0" t="0" r="0" b="1270"/>
            <wp:docPr id="6" name="Picture 6" descr="C:\Users\Duc Tran\AppData\Roaming\Skype\live#3aductranvip95\media_messaging\media_cache_v3\^3B6DC14727E42F000B9B65B6F12A99F49473CD15C2F02C7CE3^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AppData\Roaming\Skype\live#3aductranvip95\media_messaging\media_cache_v3\^3B6DC14727E42F000B9B65B6F12A99F49473CD15C2F02C7CE3^pimgpsh_fullsize_dist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80146"/>
                    </a:xfrm>
                    <a:prstGeom prst="rect">
                      <a:avLst/>
                    </a:prstGeom>
                    <a:noFill/>
                    <a:ln>
                      <a:noFill/>
                    </a:ln>
                  </pic:spPr>
                </pic:pic>
              </a:graphicData>
            </a:graphic>
          </wp:inline>
        </w:drawing>
      </w:r>
    </w:p>
    <w:p w:rsidR="008A0B8C" w:rsidRDefault="008A0B8C" w:rsidP="008A0B8C">
      <w:pPr>
        <w:pStyle w:val="Caption"/>
      </w:pPr>
      <w:bookmarkStart w:id="224" w:name="_Toc447228843"/>
      <w:r>
        <w:t xml:space="preserve">Hình </w:t>
      </w:r>
      <w:fldSimple w:instr=" SEQ Hình \* ARABIC ">
        <w:r w:rsidR="00A707F9">
          <w:rPr>
            <w:noProof/>
          </w:rPr>
          <w:t>10</w:t>
        </w:r>
      </w:fldSimple>
      <w:r>
        <w:t>: Class diagram – Các entity chính</w:t>
      </w:r>
      <w:bookmarkEnd w:id="224"/>
    </w:p>
    <w:p w:rsidR="008A0B8C" w:rsidRDefault="008A4A48" w:rsidP="008A0B8C">
      <w:pPr>
        <w:keepNext/>
        <w:ind w:hanging="567"/>
      </w:pPr>
      <w:r w:rsidRPr="004A32E4">
        <w:rPr>
          <w:noProof/>
          <w:lang w:eastAsia="en-US" w:bidi="ar-SA"/>
        </w:rPr>
        <w:drawing>
          <wp:inline distT="0" distB="0" distL="0" distR="0" wp14:anchorId="73B51C44" wp14:editId="060A5F75">
            <wp:extent cx="6743700" cy="3889145"/>
            <wp:effectExtent l="0" t="0" r="0" b="0"/>
            <wp:docPr id="16" name="Picture 16" descr="C:\Users\Duc Tran\Desktop\edi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Tran\Desktop\edit_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1471" cy="3887859"/>
                    </a:xfrm>
                    <a:prstGeom prst="rect">
                      <a:avLst/>
                    </a:prstGeom>
                    <a:noFill/>
                    <a:ln>
                      <a:noFill/>
                    </a:ln>
                  </pic:spPr>
                </pic:pic>
              </a:graphicData>
            </a:graphic>
          </wp:inline>
        </w:drawing>
      </w:r>
    </w:p>
    <w:p w:rsidR="00D866BD" w:rsidRDefault="008A0B8C" w:rsidP="008A0B8C">
      <w:pPr>
        <w:pStyle w:val="Caption"/>
      </w:pPr>
      <w:bookmarkStart w:id="225" w:name="_Toc447228844"/>
      <w:r>
        <w:t xml:space="preserve">Hình </w:t>
      </w:r>
      <w:fldSimple w:instr=" SEQ Hình \* ARABIC ">
        <w:r w:rsidR="00A707F9">
          <w:rPr>
            <w:noProof/>
          </w:rPr>
          <w:t>11</w:t>
        </w:r>
      </w:fldSimple>
      <w:r>
        <w:t xml:space="preserve">: </w:t>
      </w:r>
      <w:r w:rsidRPr="00D866BD">
        <w:t>Class diagram – EditUser</w:t>
      </w:r>
      <w:bookmarkEnd w:id="225"/>
    </w:p>
    <w:p w:rsidR="00111E0D" w:rsidRDefault="00111E0D" w:rsidP="00D866BD">
      <w:pPr>
        <w:pStyle w:val="Caption"/>
      </w:pPr>
    </w:p>
    <w:p w:rsidR="008A0B8C" w:rsidRDefault="008A4A48" w:rsidP="008A0B8C">
      <w:pPr>
        <w:keepNext/>
      </w:pPr>
      <w:r w:rsidRPr="004A32E4">
        <w:rPr>
          <w:noProof/>
          <w:lang w:eastAsia="en-US" w:bidi="ar-SA"/>
        </w:rPr>
        <w:lastRenderedPageBreak/>
        <w:drawing>
          <wp:inline distT="0" distB="0" distL="0" distR="0" wp14:anchorId="4C4D0C66" wp14:editId="42E18809">
            <wp:extent cx="5760720" cy="3607441"/>
            <wp:effectExtent l="0" t="0" r="0" b="0"/>
            <wp:docPr id="17" name="Picture 17" descr="C:\Users\Duc Tran\Desktop\edit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 Tran\Desktop\edit_famil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7441"/>
                    </a:xfrm>
                    <a:prstGeom prst="rect">
                      <a:avLst/>
                    </a:prstGeom>
                    <a:noFill/>
                    <a:ln>
                      <a:noFill/>
                    </a:ln>
                  </pic:spPr>
                </pic:pic>
              </a:graphicData>
            </a:graphic>
          </wp:inline>
        </w:drawing>
      </w:r>
    </w:p>
    <w:p w:rsidR="00D866BD" w:rsidRDefault="008A0B8C" w:rsidP="008A0B8C">
      <w:pPr>
        <w:pStyle w:val="Caption"/>
      </w:pPr>
      <w:bookmarkStart w:id="226" w:name="_Toc447228845"/>
      <w:r>
        <w:t xml:space="preserve">Hình </w:t>
      </w:r>
      <w:fldSimple w:instr=" SEQ Hình \* ARABIC ">
        <w:r w:rsidR="00A707F9">
          <w:rPr>
            <w:noProof/>
          </w:rPr>
          <w:t>12</w:t>
        </w:r>
      </w:fldSimple>
      <w:r>
        <w:t>: Class diagram – EditFamily</w:t>
      </w:r>
      <w:bookmarkEnd w:id="226"/>
    </w:p>
    <w:p w:rsidR="00D866BD" w:rsidRDefault="00D866BD" w:rsidP="00D866BD">
      <w:pPr>
        <w:pStyle w:val="Caption"/>
      </w:pPr>
    </w:p>
    <w:p w:rsidR="008A0B8C" w:rsidRDefault="008A4A48" w:rsidP="008A0B8C">
      <w:pPr>
        <w:keepNext/>
      </w:pPr>
      <w:r w:rsidRPr="004A32E4">
        <w:rPr>
          <w:noProof/>
          <w:lang w:eastAsia="en-US" w:bidi="ar-SA"/>
        </w:rPr>
        <w:drawing>
          <wp:inline distT="0" distB="0" distL="0" distR="0" wp14:anchorId="36BAA6A5" wp14:editId="3197D3FF">
            <wp:extent cx="5760720" cy="3413276"/>
            <wp:effectExtent l="0" t="0" r="0" b="0"/>
            <wp:docPr id="18" name="Picture 18" descr="C:\Users\Duc Tran\Desktop\searchFamily_and_prin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Tran\Desktop\searchFamily_and_printC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13276"/>
                    </a:xfrm>
                    <a:prstGeom prst="rect">
                      <a:avLst/>
                    </a:prstGeom>
                    <a:noFill/>
                    <a:ln>
                      <a:noFill/>
                    </a:ln>
                  </pic:spPr>
                </pic:pic>
              </a:graphicData>
            </a:graphic>
          </wp:inline>
        </w:drawing>
      </w:r>
    </w:p>
    <w:p w:rsidR="00D866BD" w:rsidRDefault="008A0B8C" w:rsidP="008A0B8C">
      <w:pPr>
        <w:pStyle w:val="Caption"/>
      </w:pPr>
      <w:bookmarkStart w:id="227" w:name="_Toc447228846"/>
      <w:r>
        <w:t xml:space="preserve">Hình </w:t>
      </w:r>
      <w:fldSimple w:instr=" SEQ Hình \* ARABIC ">
        <w:r w:rsidR="00A707F9">
          <w:rPr>
            <w:noProof/>
          </w:rPr>
          <w:t>13</w:t>
        </w:r>
      </w:fldSimple>
      <w:r>
        <w:t xml:space="preserve">: </w:t>
      </w:r>
      <w:r w:rsidRPr="00D866BD">
        <w:t>Class diagram – SearchFamily</w:t>
      </w:r>
      <w:bookmarkEnd w:id="227"/>
    </w:p>
    <w:p w:rsidR="008A4A48" w:rsidRPr="00FF6E9D" w:rsidRDefault="008A4A48" w:rsidP="00D866BD">
      <w:pPr>
        <w:pStyle w:val="Caption"/>
      </w:pPr>
    </w:p>
    <w:p w:rsidR="008A0B8C" w:rsidRDefault="008A4A48" w:rsidP="008A0B8C">
      <w:pPr>
        <w:keepNext/>
      </w:pPr>
      <w:r w:rsidRPr="004A32E4">
        <w:rPr>
          <w:noProof/>
          <w:lang w:eastAsia="en-US" w:bidi="ar-SA"/>
        </w:rPr>
        <w:lastRenderedPageBreak/>
        <w:drawing>
          <wp:inline distT="0" distB="0" distL="0" distR="0" wp14:anchorId="40E55089" wp14:editId="384F714F">
            <wp:extent cx="5760720" cy="3381449"/>
            <wp:effectExtent l="0" t="0" r="0" b="9525"/>
            <wp:docPr id="19" name="Picture 19" descr="C:\Users\Duc Tran\Desktop\export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 Tran\Desktop\export_fami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1449"/>
                    </a:xfrm>
                    <a:prstGeom prst="rect">
                      <a:avLst/>
                    </a:prstGeom>
                    <a:noFill/>
                    <a:ln>
                      <a:noFill/>
                    </a:ln>
                  </pic:spPr>
                </pic:pic>
              </a:graphicData>
            </a:graphic>
          </wp:inline>
        </w:drawing>
      </w:r>
    </w:p>
    <w:p w:rsidR="00D866BD" w:rsidRDefault="008A0B8C" w:rsidP="008A0B8C">
      <w:pPr>
        <w:pStyle w:val="Caption"/>
      </w:pPr>
      <w:bookmarkStart w:id="228" w:name="_Toc447228847"/>
      <w:r>
        <w:t xml:space="preserve">Hình </w:t>
      </w:r>
      <w:fldSimple w:instr=" SEQ Hình \* ARABIC ">
        <w:r w:rsidR="00A707F9">
          <w:rPr>
            <w:noProof/>
          </w:rPr>
          <w:t>14</w:t>
        </w:r>
      </w:fldSimple>
      <w:r>
        <w:t xml:space="preserve">: </w:t>
      </w:r>
      <w:r w:rsidRPr="00D866BD">
        <w:t>Class diagram – ExportData</w:t>
      </w:r>
      <w:bookmarkEnd w:id="228"/>
    </w:p>
    <w:p w:rsidR="00111E0D" w:rsidRPr="00D866BD" w:rsidRDefault="00111E0D" w:rsidP="00D866BD">
      <w:pPr>
        <w:pStyle w:val="Caption"/>
      </w:pPr>
    </w:p>
    <w:p w:rsidR="008A4A48" w:rsidRDefault="008A4A48" w:rsidP="00B918D2">
      <w:pPr>
        <w:pStyle w:val="Heading2"/>
        <w:numPr>
          <w:ilvl w:val="1"/>
          <w:numId w:val="5"/>
        </w:numPr>
        <w:spacing w:line="360" w:lineRule="auto"/>
        <w:rPr>
          <w:rFonts w:ascii="Cambria" w:hAnsi="Cambria" w:cs="Times New Roman"/>
          <w:i w:val="0"/>
          <w:sz w:val="32"/>
          <w:szCs w:val="32"/>
        </w:rPr>
      </w:pPr>
      <w:bookmarkStart w:id="229" w:name="_Toc447051387"/>
      <w:bookmarkStart w:id="230" w:name="_Toc447055426"/>
      <w:bookmarkStart w:id="231" w:name="_Toc447228949"/>
      <w:r>
        <w:rPr>
          <w:rFonts w:ascii="Cambria" w:hAnsi="Cambria" w:cs="Times New Roman"/>
          <w:i w:val="0"/>
          <w:sz w:val="32"/>
          <w:szCs w:val="32"/>
        </w:rPr>
        <w:t>Sơ đồ</w:t>
      </w:r>
      <w:bookmarkEnd w:id="229"/>
      <w:bookmarkEnd w:id="230"/>
      <w:r w:rsidR="006507E4">
        <w:rPr>
          <w:rFonts w:ascii="Cambria" w:hAnsi="Cambria" w:cs="Times New Roman"/>
          <w:i w:val="0"/>
          <w:sz w:val="32"/>
          <w:szCs w:val="32"/>
        </w:rPr>
        <w:t xml:space="preserve"> trình tự</w:t>
      </w:r>
      <w:bookmarkEnd w:id="231"/>
    </w:p>
    <w:p w:rsidR="008A0B8C" w:rsidRDefault="00DC3844" w:rsidP="008A0B8C">
      <w:pPr>
        <w:keepNext/>
        <w:ind w:firstLine="0"/>
        <w:jc w:val="center"/>
      </w:pPr>
      <w:r w:rsidRPr="00DC3844">
        <w:rPr>
          <w:noProof/>
          <w:lang w:eastAsia="en-US" w:bidi="ar-SA"/>
        </w:rPr>
        <w:drawing>
          <wp:inline distT="0" distB="0" distL="0" distR="0" wp14:anchorId="2024B0AE" wp14:editId="3A9ABE68">
            <wp:extent cx="5760720" cy="3081656"/>
            <wp:effectExtent l="0" t="0" r="0" b="4445"/>
            <wp:docPr id="24" name="Picture 24" descr="C:\Users\Duc Tran\AppData\Roaming\Skype\live#3aductranvip95\media_messaging\media_cache_v3\^AF80950E50371909D35519AD16FE1796832723A4FF952B63C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 Tran\AppData\Roaming\Skype\live#3aductranvip95\media_messaging\media_cache_v3\^AF80950E50371909D35519AD16FE1796832723A4FF952B63CF^pimgpsh_fullsize_dist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81656"/>
                    </a:xfrm>
                    <a:prstGeom prst="rect">
                      <a:avLst/>
                    </a:prstGeom>
                    <a:noFill/>
                    <a:ln>
                      <a:noFill/>
                    </a:ln>
                  </pic:spPr>
                </pic:pic>
              </a:graphicData>
            </a:graphic>
          </wp:inline>
        </w:drawing>
      </w:r>
    </w:p>
    <w:p w:rsidR="00DC3844" w:rsidRDefault="008A0B8C" w:rsidP="008A0B8C">
      <w:pPr>
        <w:pStyle w:val="Caption"/>
      </w:pPr>
      <w:bookmarkStart w:id="232" w:name="_Toc447228848"/>
      <w:r>
        <w:t xml:space="preserve">Hình </w:t>
      </w:r>
      <w:fldSimple w:instr=" SEQ Hình \* ARABIC ">
        <w:r w:rsidR="00A707F9">
          <w:rPr>
            <w:noProof/>
          </w:rPr>
          <w:t>15</w:t>
        </w:r>
      </w:fldSimple>
      <w:r>
        <w:t xml:space="preserve">: </w:t>
      </w:r>
      <w:r w:rsidRPr="00D866BD">
        <w:t xml:space="preserve">Sequence Diagram – </w:t>
      </w:r>
      <w:r>
        <w:t>UserLogin</w:t>
      </w:r>
      <w:bookmarkEnd w:id="232"/>
    </w:p>
    <w:p w:rsidR="008A0B8C" w:rsidRDefault="00F71583" w:rsidP="008A0B8C">
      <w:pPr>
        <w:keepNext/>
        <w:ind w:firstLine="0"/>
        <w:jc w:val="center"/>
      </w:pPr>
      <w:r w:rsidRPr="00F71583">
        <w:rPr>
          <w:noProof/>
          <w:lang w:eastAsia="en-US" w:bidi="ar-SA"/>
        </w:rPr>
        <w:lastRenderedPageBreak/>
        <w:drawing>
          <wp:inline distT="0" distB="0" distL="0" distR="0" wp14:anchorId="098B496F" wp14:editId="3F8CE91D">
            <wp:extent cx="5210175" cy="4313801"/>
            <wp:effectExtent l="0" t="0" r="0" b="0"/>
            <wp:docPr id="2" name="Picture 2" descr="C:\Users\Duc Tran\AppData\Roaming\Skype\live#3aductranvip95\media_messaging\media_cache_v3\^07FD75DD7831543C0082B315DABE36A4BDF8BD58F7F60924A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AppData\Roaming\Skype\live#3aductranvip95\media_messaging\media_cache_v3\^07FD75DD7831543C0082B315DABE36A4BDF8BD58F7F60924A2^pimgpsh_fullsize_dist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4425" cy="4317320"/>
                    </a:xfrm>
                    <a:prstGeom prst="rect">
                      <a:avLst/>
                    </a:prstGeom>
                    <a:noFill/>
                    <a:ln>
                      <a:noFill/>
                    </a:ln>
                  </pic:spPr>
                </pic:pic>
              </a:graphicData>
            </a:graphic>
          </wp:inline>
        </w:drawing>
      </w:r>
    </w:p>
    <w:p w:rsidR="00D866BD" w:rsidRDefault="008A0B8C" w:rsidP="008A0B8C">
      <w:pPr>
        <w:pStyle w:val="Caption"/>
      </w:pPr>
      <w:bookmarkStart w:id="233" w:name="_Toc447228849"/>
      <w:r>
        <w:t xml:space="preserve">Hình </w:t>
      </w:r>
      <w:fldSimple w:instr=" SEQ Hình \* ARABIC ">
        <w:r w:rsidR="00A707F9">
          <w:rPr>
            <w:noProof/>
          </w:rPr>
          <w:t>16</w:t>
        </w:r>
      </w:fldSimple>
      <w:r>
        <w:t xml:space="preserve">: </w:t>
      </w:r>
      <w:r w:rsidRPr="00D866BD">
        <w:t>Sequence Diagram – SearchFamily</w:t>
      </w:r>
      <w:bookmarkEnd w:id="233"/>
    </w:p>
    <w:p w:rsidR="00F71583" w:rsidRPr="00FF6E9D" w:rsidRDefault="00F71583" w:rsidP="00F71583">
      <w:pPr>
        <w:pStyle w:val="Caption"/>
        <w:ind w:firstLine="0"/>
      </w:pPr>
      <w:bookmarkStart w:id="234" w:name="OLE_LINK4"/>
      <w:bookmarkStart w:id="235" w:name="OLE_LINK5"/>
    </w:p>
    <w:bookmarkEnd w:id="234"/>
    <w:bookmarkEnd w:id="235"/>
    <w:p w:rsidR="008A0B8C" w:rsidRDefault="0091404B" w:rsidP="008A0B8C">
      <w:pPr>
        <w:keepNext/>
        <w:widowControl/>
        <w:suppressAutoHyphens w:val="0"/>
        <w:spacing w:before="0" w:line="360" w:lineRule="auto"/>
        <w:ind w:firstLine="0"/>
        <w:contextualSpacing/>
        <w:jc w:val="center"/>
      </w:pPr>
      <w:r w:rsidRPr="0091404B">
        <w:rPr>
          <w:rFonts w:eastAsia="Times New Roman" w:cs="Times New Roman"/>
          <w:noProof/>
          <w:sz w:val="24"/>
          <w:szCs w:val="24"/>
          <w:lang w:eastAsia="en-US" w:bidi="ar-SA"/>
        </w:rPr>
        <w:drawing>
          <wp:inline distT="0" distB="0" distL="0" distR="0" wp14:anchorId="133DE764" wp14:editId="48E2A73E">
            <wp:extent cx="5267325" cy="3198543"/>
            <wp:effectExtent l="0" t="0" r="0" b="1905"/>
            <wp:docPr id="14" name="Picture 14" descr="C:\Users\Duc Tran\AppData\Roaming\Skype\live#3aductranvip95\media_messaging\media_cache_v3\^05671995F31BC27A125A74ED2DFE27365A9DC74C4B45B2D40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 Tran\AppData\Roaming\Skype\live#3aductranvip95\media_messaging\media_cache_v3\^05671995F31BC27A125A74ED2DFE27365A9DC74C4B45B2D40A^pimgpsh_fullsize_dist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063" cy="3203849"/>
                    </a:xfrm>
                    <a:prstGeom prst="rect">
                      <a:avLst/>
                    </a:prstGeom>
                    <a:noFill/>
                    <a:ln>
                      <a:noFill/>
                    </a:ln>
                  </pic:spPr>
                </pic:pic>
              </a:graphicData>
            </a:graphic>
          </wp:inline>
        </w:drawing>
      </w:r>
    </w:p>
    <w:p w:rsidR="0083514E" w:rsidRDefault="008A0B8C" w:rsidP="008A0B8C">
      <w:pPr>
        <w:pStyle w:val="Caption"/>
        <w:rPr>
          <w:rFonts w:eastAsia="Times New Roman" w:cs="Times New Roman"/>
        </w:rPr>
      </w:pPr>
      <w:bookmarkStart w:id="236" w:name="_Toc447228850"/>
      <w:r>
        <w:t xml:space="preserve">Hình </w:t>
      </w:r>
      <w:fldSimple w:instr=" SEQ Hình \* ARABIC ">
        <w:r w:rsidR="00A707F9">
          <w:rPr>
            <w:noProof/>
          </w:rPr>
          <w:t>17</w:t>
        </w:r>
      </w:fldSimple>
      <w:r>
        <w:t xml:space="preserve">: </w:t>
      </w:r>
      <w:r w:rsidRPr="00D866BD">
        <w:t xml:space="preserve">Sequence Diagram – </w:t>
      </w:r>
      <w:r>
        <w:t>AddUser</w:t>
      </w:r>
      <w:bookmarkEnd w:id="236"/>
    </w:p>
    <w:p w:rsidR="00A707F9" w:rsidRDefault="00DC3844" w:rsidP="00A707F9">
      <w:pPr>
        <w:keepNext/>
        <w:widowControl/>
        <w:suppressAutoHyphens w:val="0"/>
        <w:spacing w:before="0" w:line="360" w:lineRule="auto"/>
        <w:ind w:firstLine="0"/>
        <w:contextualSpacing/>
      </w:pPr>
      <w:r w:rsidRPr="00DC3844">
        <w:rPr>
          <w:rFonts w:eastAsia="Times New Roman" w:cs="Times New Roman"/>
          <w:noProof/>
          <w:sz w:val="24"/>
          <w:szCs w:val="24"/>
          <w:lang w:eastAsia="en-US" w:bidi="ar-SA"/>
        </w:rPr>
        <w:lastRenderedPageBreak/>
        <w:drawing>
          <wp:inline distT="0" distB="0" distL="0" distR="0" wp14:anchorId="34A5968B" wp14:editId="4F8D201F">
            <wp:extent cx="5760720" cy="4185138"/>
            <wp:effectExtent l="0" t="0" r="0" b="6350"/>
            <wp:docPr id="21" name="Picture 21" descr="C:\Users\Duc Tran\AppData\Roaming\Skype\live#3aductranvip95\media_messaging\media_cache_v3\^64287AD7F6C7D5611F9966F398DCDAFECC3EA7C9692728ABC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Tran\AppData\Roaming\Skype\live#3aductranvip95\media_messaging\media_cache_v3\^64287AD7F6C7D5611F9966F398DCDAFECC3EA7C9692728ABCA^pimgpsh_fullsize_dist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185138"/>
                    </a:xfrm>
                    <a:prstGeom prst="rect">
                      <a:avLst/>
                    </a:prstGeom>
                    <a:noFill/>
                    <a:ln>
                      <a:noFill/>
                    </a:ln>
                  </pic:spPr>
                </pic:pic>
              </a:graphicData>
            </a:graphic>
          </wp:inline>
        </w:drawing>
      </w:r>
    </w:p>
    <w:p w:rsidR="00DC3844" w:rsidRDefault="00A707F9" w:rsidP="00A707F9">
      <w:pPr>
        <w:pStyle w:val="Caption"/>
        <w:rPr>
          <w:rFonts w:eastAsia="Times New Roman" w:cs="Times New Roman"/>
        </w:rPr>
      </w:pPr>
      <w:bookmarkStart w:id="237" w:name="_Toc447228851"/>
      <w:r>
        <w:t xml:space="preserve">Hình </w:t>
      </w:r>
      <w:fldSimple w:instr=" SEQ Hình \* ARABIC ">
        <w:r>
          <w:rPr>
            <w:noProof/>
          </w:rPr>
          <w:t>18</w:t>
        </w:r>
      </w:fldSimple>
      <w:r>
        <w:t xml:space="preserve">: </w:t>
      </w:r>
      <w:r w:rsidRPr="00D866BD">
        <w:t xml:space="preserve">Sequence Diagram – </w:t>
      </w:r>
      <w:r>
        <w:t>EditUser</w:t>
      </w:r>
      <w:bookmarkEnd w:id="237"/>
    </w:p>
    <w:p w:rsidR="00DC3844" w:rsidRPr="00FF6E9D" w:rsidRDefault="00DC3844" w:rsidP="00DC3844">
      <w:pPr>
        <w:pStyle w:val="Caption"/>
      </w:pPr>
      <w:bookmarkStart w:id="238" w:name="OLE_LINK6"/>
      <w:bookmarkStart w:id="239" w:name="OLE_LINK7"/>
    </w:p>
    <w:bookmarkEnd w:id="238"/>
    <w:bookmarkEnd w:id="239"/>
    <w:p w:rsidR="00A707F9" w:rsidRDefault="00DC3844" w:rsidP="00A707F9">
      <w:pPr>
        <w:keepNext/>
        <w:widowControl/>
        <w:suppressAutoHyphens w:val="0"/>
        <w:spacing w:before="0" w:line="360" w:lineRule="auto"/>
        <w:ind w:firstLine="0"/>
        <w:contextualSpacing/>
        <w:jc w:val="center"/>
      </w:pPr>
      <w:r w:rsidRPr="00DC3844">
        <w:rPr>
          <w:rFonts w:eastAsia="Times New Roman" w:cs="Times New Roman"/>
          <w:noProof/>
          <w:sz w:val="24"/>
          <w:szCs w:val="24"/>
          <w:lang w:eastAsia="en-US" w:bidi="ar-SA"/>
        </w:rPr>
        <w:lastRenderedPageBreak/>
        <w:drawing>
          <wp:inline distT="0" distB="0" distL="0" distR="0" wp14:anchorId="674A26F7" wp14:editId="22C5CE1D">
            <wp:extent cx="5760720" cy="3711764"/>
            <wp:effectExtent l="0" t="0" r="0" b="3175"/>
            <wp:docPr id="22" name="Picture 22" descr="C:\Users\Duc Tran\AppData\Roaming\Skype\live#3aductranvip95\media_messaging\media_cache_v3\^9D9FA77EADE47173BA9F5C19E3DE5575E0037BE402E0BB88C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 Tran\AppData\Roaming\Skype\live#3aductranvip95\media_messaging\media_cache_v3\^9D9FA77EADE47173BA9F5C19E3DE5575E0037BE402E0BB88C5^pimgpsh_fullsize_dist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711764"/>
                    </a:xfrm>
                    <a:prstGeom prst="rect">
                      <a:avLst/>
                    </a:prstGeom>
                    <a:noFill/>
                    <a:ln>
                      <a:noFill/>
                    </a:ln>
                  </pic:spPr>
                </pic:pic>
              </a:graphicData>
            </a:graphic>
          </wp:inline>
        </w:drawing>
      </w:r>
    </w:p>
    <w:p w:rsidR="00DC3844" w:rsidRPr="00FF6E9D" w:rsidRDefault="00A707F9" w:rsidP="00DC3844">
      <w:pPr>
        <w:pStyle w:val="Caption"/>
      </w:pPr>
      <w:bookmarkStart w:id="240" w:name="_Toc447228852"/>
      <w:r>
        <w:t xml:space="preserve">Hình </w:t>
      </w:r>
      <w:fldSimple w:instr=" SEQ Hình \* ARABIC ">
        <w:r>
          <w:rPr>
            <w:noProof/>
          </w:rPr>
          <w:t>19</w:t>
        </w:r>
      </w:fldSimple>
      <w:r>
        <w:t xml:space="preserve">: </w:t>
      </w:r>
      <w:r w:rsidRPr="00D866BD">
        <w:t xml:space="preserve">Sequence Diagram – </w:t>
      </w:r>
      <w:r>
        <w:t>DeleteUser</w:t>
      </w:r>
      <w:bookmarkStart w:id="241" w:name="OLE_LINK10"/>
      <w:bookmarkStart w:id="242" w:name="OLE_LINK11"/>
      <w:bookmarkEnd w:id="240"/>
    </w:p>
    <w:bookmarkEnd w:id="241"/>
    <w:bookmarkEnd w:id="242"/>
    <w:p w:rsidR="00DC3844" w:rsidRDefault="00DC3844" w:rsidP="00DC3844">
      <w:pPr>
        <w:widowControl/>
        <w:suppressAutoHyphens w:val="0"/>
        <w:spacing w:before="0" w:line="360" w:lineRule="auto"/>
        <w:ind w:firstLine="0"/>
        <w:contextualSpacing/>
        <w:jc w:val="center"/>
        <w:rPr>
          <w:rFonts w:eastAsia="Times New Roman" w:cs="Times New Roman"/>
          <w:sz w:val="24"/>
          <w:szCs w:val="24"/>
        </w:rPr>
      </w:pPr>
    </w:p>
    <w:p w:rsidR="00A707F9" w:rsidRDefault="00F2394B" w:rsidP="00A707F9">
      <w:pPr>
        <w:keepNext/>
        <w:widowControl/>
        <w:suppressAutoHyphens w:val="0"/>
        <w:spacing w:before="0" w:line="360" w:lineRule="auto"/>
        <w:ind w:firstLine="0"/>
        <w:contextualSpacing/>
        <w:jc w:val="center"/>
      </w:pPr>
      <w:r w:rsidRPr="00F2394B">
        <w:rPr>
          <w:rFonts w:eastAsia="Times New Roman" w:cs="Times New Roman"/>
          <w:noProof/>
          <w:sz w:val="24"/>
          <w:szCs w:val="24"/>
          <w:lang w:eastAsia="en-US" w:bidi="ar-SA"/>
        </w:rPr>
        <w:drawing>
          <wp:inline distT="0" distB="0" distL="0" distR="0" wp14:anchorId="14C6B739" wp14:editId="266FD3B6">
            <wp:extent cx="5760720" cy="3507789"/>
            <wp:effectExtent l="0" t="0" r="0" b="0"/>
            <wp:docPr id="25" name="Picture 25" descr="C:\Users\Duc Tran\AppData\Roaming\Skype\live#3aductranvip95\media_messaging\media_cache_v3\^346E4A0D1E6B56FA28C62106A46A1EA86FC6EF1A14B10600F9^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 Tran\AppData\Roaming\Skype\live#3aductranvip95\media_messaging\media_cache_v3\^346E4A0D1E6B56FA28C62106A46A1EA86FC6EF1A14B10600F9^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7789"/>
                    </a:xfrm>
                    <a:prstGeom prst="rect">
                      <a:avLst/>
                    </a:prstGeom>
                    <a:noFill/>
                    <a:ln>
                      <a:noFill/>
                    </a:ln>
                  </pic:spPr>
                </pic:pic>
              </a:graphicData>
            </a:graphic>
          </wp:inline>
        </w:drawing>
      </w:r>
    </w:p>
    <w:p w:rsidR="00DC3844" w:rsidRDefault="00A707F9" w:rsidP="00A707F9">
      <w:pPr>
        <w:pStyle w:val="Caption"/>
        <w:rPr>
          <w:rFonts w:eastAsia="Times New Roman" w:cs="Times New Roman"/>
        </w:rPr>
      </w:pPr>
      <w:bookmarkStart w:id="243" w:name="_Toc447228853"/>
      <w:r>
        <w:t xml:space="preserve">Hình </w:t>
      </w:r>
      <w:fldSimple w:instr=" SEQ Hình \* ARABIC ">
        <w:r>
          <w:rPr>
            <w:noProof/>
          </w:rPr>
          <w:t>20</w:t>
        </w:r>
      </w:fldSimple>
      <w:r>
        <w:t xml:space="preserve">: </w:t>
      </w:r>
      <w:r w:rsidRPr="00D866BD">
        <w:t xml:space="preserve">Sequence Diagram – </w:t>
      </w:r>
      <w:r>
        <w:t>FamilyStatistics</w:t>
      </w:r>
      <w:bookmarkEnd w:id="243"/>
    </w:p>
    <w:p w:rsidR="00F2394B" w:rsidRDefault="00F2394B" w:rsidP="00F2394B">
      <w:pPr>
        <w:pStyle w:val="Caption"/>
      </w:pPr>
      <w:bookmarkStart w:id="244" w:name="OLE_LINK12"/>
      <w:bookmarkStart w:id="245" w:name="OLE_LINK13"/>
    </w:p>
    <w:bookmarkEnd w:id="244"/>
    <w:bookmarkEnd w:id="245"/>
    <w:p w:rsidR="00F2394B" w:rsidRPr="00FF6E9D" w:rsidRDefault="00F2394B" w:rsidP="00F2394B">
      <w:pPr>
        <w:pStyle w:val="Caption"/>
      </w:pPr>
    </w:p>
    <w:p w:rsidR="00A707F9" w:rsidRDefault="00F2394B" w:rsidP="00A707F9">
      <w:pPr>
        <w:keepNext/>
        <w:widowControl/>
        <w:suppressAutoHyphens w:val="0"/>
        <w:spacing w:before="0" w:line="360" w:lineRule="auto"/>
        <w:ind w:firstLine="0"/>
        <w:contextualSpacing/>
        <w:jc w:val="center"/>
      </w:pPr>
      <w:r w:rsidRPr="00F2394B">
        <w:rPr>
          <w:rFonts w:eastAsia="Times New Roman" w:cs="Times New Roman"/>
          <w:noProof/>
          <w:sz w:val="24"/>
          <w:szCs w:val="24"/>
          <w:lang w:eastAsia="en-US" w:bidi="ar-SA"/>
        </w:rPr>
        <w:drawing>
          <wp:inline distT="0" distB="0" distL="0" distR="0" wp14:anchorId="200A3DD8" wp14:editId="43F34DD4">
            <wp:extent cx="5760720" cy="5495270"/>
            <wp:effectExtent l="0" t="0" r="0" b="0"/>
            <wp:docPr id="26" name="Picture 26" descr="C:\Users\Duc Tran\AppData\Roaming\Skype\live#3aductranvip95\media_messaging\media_cache_v3\^D0722EF9FDBF8AA95B2262A107F4851831D603F7F67F0A631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 Tran\AppData\Roaming\Skype\live#3aductranvip95\media_messaging\media_cache_v3\^D0722EF9FDBF8AA95B2262A107F4851831D603F7F67F0A631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495270"/>
                    </a:xfrm>
                    <a:prstGeom prst="rect">
                      <a:avLst/>
                    </a:prstGeom>
                    <a:noFill/>
                    <a:ln>
                      <a:noFill/>
                    </a:ln>
                  </pic:spPr>
                </pic:pic>
              </a:graphicData>
            </a:graphic>
          </wp:inline>
        </w:drawing>
      </w:r>
    </w:p>
    <w:p w:rsidR="00F2394B" w:rsidRDefault="00A707F9" w:rsidP="00A707F9">
      <w:pPr>
        <w:pStyle w:val="Caption"/>
        <w:rPr>
          <w:rFonts w:eastAsia="Times New Roman" w:cs="Times New Roman"/>
        </w:rPr>
      </w:pPr>
      <w:bookmarkStart w:id="246" w:name="_Toc447228854"/>
      <w:r>
        <w:t xml:space="preserve">Hình </w:t>
      </w:r>
      <w:fldSimple w:instr=" SEQ Hình \* ARABIC ">
        <w:r>
          <w:rPr>
            <w:noProof/>
          </w:rPr>
          <w:t>21</w:t>
        </w:r>
      </w:fldSimple>
      <w:r>
        <w:t xml:space="preserve">: </w:t>
      </w:r>
      <w:r w:rsidRPr="00D866BD">
        <w:t xml:space="preserve">Sequence Diagram – </w:t>
      </w:r>
      <w:r>
        <w:t>PrintPoorFamilyCard</w:t>
      </w:r>
      <w:bookmarkEnd w:id="246"/>
    </w:p>
    <w:p w:rsidR="00F2394B" w:rsidRDefault="00F2394B" w:rsidP="00F2394B">
      <w:pPr>
        <w:pStyle w:val="Caption"/>
      </w:pPr>
    </w:p>
    <w:p w:rsidR="00F2394B" w:rsidRPr="00CA6AD2" w:rsidRDefault="00F2394B" w:rsidP="00F2394B">
      <w:pPr>
        <w:widowControl/>
        <w:suppressAutoHyphens w:val="0"/>
        <w:spacing w:before="0" w:line="240" w:lineRule="auto"/>
        <w:ind w:firstLine="0"/>
        <w:jc w:val="left"/>
        <w:rPr>
          <w:rFonts w:eastAsia="Times New Roman" w:cs="Times New Roman"/>
          <w:sz w:val="24"/>
          <w:szCs w:val="24"/>
        </w:rPr>
      </w:pPr>
      <w:r>
        <w:rPr>
          <w:rFonts w:eastAsia="Times New Roman" w:cs="Times New Roman"/>
          <w:sz w:val="24"/>
          <w:szCs w:val="24"/>
        </w:rPr>
        <w:br w:type="page"/>
      </w:r>
    </w:p>
    <w:p w:rsidR="00D8282E" w:rsidRPr="001A5B57" w:rsidRDefault="00D8282E" w:rsidP="001E7D37">
      <w:pPr>
        <w:pStyle w:val="Heading1"/>
        <w:spacing w:line="360" w:lineRule="auto"/>
      </w:pPr>
      <w:bookmarkStart w:id="247" w:name="h.jte0jf3wdzcj"/>
      <w:bookmarkStart w:id="248" w:name="h.3tbugp1"/>
      <w:bookmarkStart w:id="249" w:name="_Toc447228950"/>
      <w:bookmarkEnd w:id="247"/>
      <w:bookmarkEnd w:id="248"/>
      <w:r w:rsidRPr="001A5B57">
        <w:lastRenderedPageBreak/>
        <w:t>Tài liệu tham khảo</w:t>
      </w:r>
      <w:bookmarkEnd w:id="249"/>
    </w:p>
    <w:p w:rsidR="005E48F2" w:rsidRPr="00CA6AD2" w:rsidRDefault="005E48F2" w:rsidP="001E7D37">
      <w:pPr>
        <w:spacing w:after="120" w:line="360" w:lineRule="auto"/>
        <w:rPr>
          <w:rFonts w:cs="Times New Roman"/>
          <w:sz w:val="24"/>
          <w:szCs w:val="24"/>
        </w:rPr>
      </w:pPr>
    </w:p>
    <w:sectPr w:rsidR="005E48F2" w:rsidRPr="00CA6AD2" w:rsidSect="005F139C">
      <w:pgSz w:w="11907" w:h="16840" w:code="9"/>
      <w:pgMar w:top="1134" w:right="1134" w:bottom="1134" w:left="1701" w:header="720" w:footer="397"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13C" w:rsidRDefault="0084013C">
      <w:r>
        <w:separator/>
      </w:r>
    </w:p>
  </w:endnote>
  <w:endnote w:type="continuationSeparator" w:id="0">
    <w:p w:rsidR="0084013C" w:rsidRDefault="00840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jaVu Sans">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Default="00E47848" w:rsidP="005563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47848" w:rsidRDefault="00E478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Default="00E47848" w:rsidP="007A2C2D">
    <w:pPr>
      <w:pStyle w:val="Footer"/>
    </w:pPr>
  </w:p>
  <w:p w:rsidR="00E47848" w:rsidRPr="003A06D7" w:rsidRDefault="00E47848" w:rsidP="005F139C">
    <w:pPr>
      <w:pStyle w:val="Footer"/>
      <w:pBdr>
        <w:top w:val="single" w:sz="4" w:space="1" w:color="auto"/>
      </w:pBdr>
      <w:tabs>
        <w:tab w:val="clear" w:pos="9360"/>
        <w:tab w:val="right" w:pos="9072"/>
      </w:tabs>
      <w:ind w:firstLine="0"/>
      <w:rPr>
        <w:rFonts w:ascii="Arial" w:hAnsi="Arial" w:cs="Arial"/>
      </w:rPr>
    </w:pPr>
    <w:r>
      <w:rPr>
        <w:rFonts w:ascii="Arial" w:hAnsi="Arial" w:cs="Arial"/>
      </w:rPr>
      <w:t xml:space="preserve">Vũ Mạnh Tùng – Chu Anh Quang – Trần Minh Đức – </w:t>
    </w:r>
    <w:r w:rsidR="004A7A80">
      <w:rPr>
        <w:rFonts w:ascii="Arial" w:hAnsi="Arial" w:cs="Arial"/>
      </w:rPr>
      <w:t>Nguyễn</w:t>
    </w:r>
    <w:r w:rsidR="001C24FD">
      <w:rPr>
        <w:rFonts w:ascii="Arial" w:hAnsi="Arial" w:cs="Arial"/>
      </w:rPr>
      <w:t xml:space="preserve"> Thị</w:t>
    </w:r>
    <w:r w:rsidR="004A7A80">
      <w:rPr>
        <w:rFonts w:ascii="Arial" w:hAnsi="Arial" w:cs="Arial"/>
      </w:rPr>
      <w:t xml:space="preserve"> Trang</w:t>
    </w:r>
    <w:r>
      <w:rPr>
        <w:rFonts w:ascii="Arial" w:hAnsi="Arial" w:cs="Arial"/>
      </w:rPr>
      <w:tab/>
    </w:r>
    <w:r w:rsidR="001C24FD">
      <w:rPr>
        <w:rFonts w:ascii="Arial" w:hAnsi="Arial" w:cs="Arial"/>
      </w:rPr>
      <w:t xml:space="preserve"> </w:t>
    </w:r>
    <w:r>
      <w:rPr>
        <w:rFonts w:ascii="Arial" w:hAnsi="Arial" w:cs="Arial"/>
      </w:rPr>
      <w:t>[</w:t>
    </w:r>
    <w:r w:rsidR="004A7A80">
      <w:rPr>
        <w:rFonts w:ascii="Arial" w:hAnsi="Arial" w:cs="Arial"/>
      </w:rPr>
      <w:t>PTTK HTTT – 87770</w:t>
    </w:r>
    <w:r>
      <w:rPr>
        <w:rFonts w:ascii="Arial" w:hAnsi="Arial" w:cs="Arial"/>
      </w:rPr>
      <w:t>]</w:t>
    </w:r>
  </w:p>
  <w:p w:rsidR="00E47848" w:rsidRPr="007A2C2D" w:rsidRDefault="00E47848" w:rsidP="007A2C2D">
    <w:pPr>
      <w:pStyle w:val="Footer"/>
      <w:jc w:val="center"/>
    </w:pPr>
    <w:r>
      <w:fldChar w:fldCharType="begin"/>
    </w:r>
    <w:r>
      <w:instrText xml:space="preserve"> PAGE   \* MERGEFORMAT </w:instrText>
    </w:r>
    <w:r>
      <w:fldChar w:fldCharType="separate"/>
    </w:r>
    <w:r w:rsidR="007756D0">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13C" w:rsidRDefault="0084013C">
      <w:r>
        <w:separator/>
      </w:r>
    </w:p>
  </w:footnote>
  <w:footnote w:type="continuationSeparator" w:id="0">
    <w:p w:rsidR="0084013C" w:rsidRDefault="00840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Pr="003A06D7" w:rsidRDefault="00E47848" w:rsidP="00820250">
    <w:pPr>
      <w:pStyle w:val="Header"/>
      <w:pBdr>
        <w:bottom w:val="single" w:sz="4" w:space="1" w:color="auto"/>
      </w:pBdr>
      <w:ind w:firstLine="0"/>
      <w:rPr>
        <w:rFonts w:ascii="Arial" w:hAnsi="Arial" w:cs="Arial"/>
      </w:rPr>
    </w:pPr>
    <w:r w:rsidRPr="00CF7927">
      <w:rPr>
        <w:rFonts w:ascii="Arial" w:hAnsi="Arial" w:cs="Arial"/>
      </w:rPr>
      <w:t xml:space="preserve">Phân tích </w:t>
    </w:r>
    <w:r w:rsidR="00A24447">
      <w:rPr>
        <w:rFonts w:ascii="Arial" w:hAnsi="Arial" w:cs="Arial"/>
      </w:rPr>
      <w:t>thiết kế hệ thống thông tin</w:t>
    </w:r>
    <w:r w:rsidRPr="00CF7927">
      <w:rPr>
        <w:rFonts w:ascii="Arial" w:hAnsi="Arial" w:cs="Arial"/>
      </w:rPr>
      <w:t xml:space="preserve"> </w:t>
    </w:r>
    <w:r w:rsidR="00A24447">
      <w:rPr>
        <w:rFonts w:ascii="Arial" w:hAnsi="Arial" w:cs="Arial"/>
      </w:rPr>
      <w:t>– Quản lý hộ nghèo tỉnh Vĩnh Phúc</w:t>
    </w:r>
  </w:p>
  <w:p w:rsidR="00E47848" w:rsidRPr="00820250" w:rsidRDefault="00E47848" w:rsidP="008202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Pr="003A06D7" w:rsidRDefault="0065550D" w:rsidP="00820250">
    <w:pPr>
      <w:pStyle w:val="Header"/>
      <w:pBdr>
        <w:bottom w:val="single" w:sz="4" w:space="1" w:color="auto"/>
      </w:pBdr>
      <w:ind w:firstLine="0"/>
      <w:rPr>
        <w:rFonts w:ascii="Arial" w:hAnsi="Arial" w:cs="Arial"/>
      </w:rPr>
    </w:pPr>
    <w:r>
      <w:rPr>
        <w:rFonts w:ascii="Arial" w:hAnsi="Arial" w:cs="Arial"/>
      </w:rPr>
      <w:t>Phân tích thiết kế hệ thống thông tin – Quản lý hộ nghèo tỉnh Vĩnh Phúc</w:t>
    </w:r>
  </w:p>
  <w:p w:rsidR="00E47848" w:rsidRPr="00820250" w:rsidRDefault="00E47848" w:rsidP="00820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7"/>
    <w:lvl w:ilvl="0">
      <w:start w:val="1"/>
      <w:numFmt w:val="decimal"/>
      <w:lvlText w:val="%1."/>
      <w:lvlJc w:val="left"/>
      <w:pPr>
        <w:tabs>
          <w:tab w:val="num" w:pos="1080"/>
        </w:tabs>
        <w:ind w:left="1080" w:hanging="360"/>
      </w:pPr>
    </w:lvl>
  </w:abstractNum>
  <w:abstractNum w:abstractNumId="1">
    <w:nsid w:val="00000002"/>
    <w:multiLevelType w:val="singleLevel"/>
    <w:tmpl w:val="00000002"/>
    <w:name w:val="WW8Num8"/>
    <w:lvl w:ilvl="0">
      <w:start w:val="1"/>
      <w:numFmt w:val="bullet"/>
      <w:lvlText w:val=""/>
      <w:lvlJc w:val="left"/>
      <w:pPr>
        <w:tabs>
          <w:tab w:val="num" w:pos="1080"/>
        </w:tabs>
        <w:ind w:left="1080" w:hanging="360"/>
      </w:pPr>
      <w:rPr>
        <w:rFonts w:ascii="Symbol" w:hAnsi="Symbol"/>
      </w:rPr>
    </w:lvl>
  </w:abstractNum>
  <w:abstractNum w:abstractNumId="2">
    <w:nsid w:val="00000003"/>
    <w:multiLevelType w:val="multilevel"/>
    <w:tmpl w:val="00000003"/>
    <w:name w:val="WW8Num3"/>
    <w:lvl w:ilvl="0">
      <w:start w:val="1"/>
      <w:numFmt w:val="lowerLetter"/>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r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3">
    <w:nsid w:val="00000004"/>
    <w:multiLevelType w:val="singleLevel"/>
    <w:tmpl w:val="00000004"/>
    <w:name w:val="WW8Num6"/>
    <w:lvl w:ilvl="0">
      <w:start w:val="1"/>
      <w:numFmt w:val="decimal"/>
      <w:lvlText w:val="%1."/>
      <w:lvlJc w:val="left"/>
      <w:pPr>
        <w:tabs>
          <w:tab w:val="num" w:pos="1080"/>
        </w:tabs>
        <w:ind w:left="1080" w:hanging="360"/>
      </w:pPr>
    </w:lvl>
  </w:abstractNum>
  <w:abstractNum w:abstractNumId="4">
    <w:nsid w:val="00000005"/>
    <w:multiLevelType w:val="singleLevel"/>
    <w:tmpl w:val="00000005"/>
    <w:name w:val="WW8Num5"/>
    <w:lvl w:ilvl="0">
      <w:start w:val="1"/>
      <w:numFmt w:val="decimal"/>
      <w:lvlText w:val="%1."/>
      <w:lvlJc w:val="left"/>
      <w:pPr>
        <w:tabs>
          <w:tab w:val="num" w:pos="1080"/>
        </w:tabs>
        <w:ind w:left="1080" w:hanging="360"/>
      </w:pPr>
    </w:lvl>
  </w:abstractNum>
  <w:abstractNum w:abstractNumId="5">
    <w:nsid w:val="00000006"/>
    <w:multiLevelType w:val="singleLevel"/>
    <w:tmpl w:val="00000006"/>
    <w:name w:val="WW8Num9"/>
    <w:lvl w:ilvl="0">
      <w:start w:val="1"/>
      <w:numFmt w:val="bullet"/>
      <w:lvlText w:val=""/>
      <w:lvlJc w:val="left"/>
      <w:pPr>
        <w:tabs>
          <w:tab w:val="num" w:pos="1080"/>
        </w:tabs>
        <w:ind w:left="1080" w:hanging="360"/>
      </w:pPr>
      <w:rPr>
        <w:rFonts w:ascii="Symbol" w:hAnsi="Symbol"/>
      </w:rPr>
    </w:lvl>
  </w:abstractNum>
  <w:abstractNum w:abstractNumId="6">
    <w:nsid w:val="00000007"/>
    <w:multiLevelType w:val="singleLevel"/>
    <w:tmpl w:val="00000007"/>
    <w:name w:val="WW8Num2"/>
    <w:lvl w:ilvl="0">
      <w:start w:val="1"/>
      <w:numFmt w:val="bullet"/>
      <w:lvlText w:val=""/>
      <w:lvlJc w:val="left"/>
      <w:pPr>
        <w:tabs>
          <w:tab w:val="num" w:pos="1080"/>
        </w:tabs>
        <w:ind w:left="1080" w:hanging="360"/>
      </w:pPr>
      <w:rPr>
        <w:rFonts w:ascii="Symbol" w:hAnsi="Symbol"/>
      </w:rPr>
    </w:lvl>
  </w:abstractNum>
  <w:abstractNum w:abstractNumId="7">
    <w:nsid w:val="0000000D"/>
    <w:multiLevelType w:val="multilevel"/>
    <w:tmpl w:val="0000000D"/>
    <w:name w:val="WWNum12"/>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8">
    <w:nsid w:val="0000000E"/>
    <w:multiLevelType w:val="multilevel"/>
    <w:tmpl w:val="0000000E"/>
    <w:name w:val="WWNum13"/>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9">
    <w:nsid w:val="0000000F"/>
    <w:multiLevelType w:val="multilevel"/>
    <w:tmpl w:val="0000000F"/>
    <w:name w:val="WWNum1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0">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1">
    <w:nsid w:val="00000016"/>
    <w:multiLevelType w:val="multilevel"/>
    <w:tmpl w:val="00000016"/>
    <w:name w:val="WWNum21"/>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12">
    <w:nsid w:val="00000017"/>
    <w:multiLevelType w:val="multilevel"/>
    <w:tmpl w:val="00000017"/>
    <w:name w:val="WWNum22"/>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13">
    <w:nsid w:val="00E16DA4"/>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2138"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14">
    <w:nsid w:val="0E92339A"/>
    <w:multiLevelType w:val="hybridMultilevel"/>
    <w:tmpl w:val="A6569FD8"/>
    <w:lvl w:ilvl="0" w:tplc="A212F40C">
      <w:start w:val="1"/>
      <w:numFmt w:val="lowerLetter"/>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7B455A6"/>
    <w:multiLevelType w:val="hybridMultilevel"/>
    <w:tmpl w:val="7E72494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1319C7"/>
    <w:multiLevelType w:val="hybridMultilevel"/>
    <w:tmpl w:val="8FDA4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81022"/>
    <w:multiLevelType w:val="hybridMultilevel"/>
    <w:tmpl w:val="38AECD1A"/>
    <w:lvl w:ilvl="0" w:tplc="D820F9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A9B0719"/>
    <w:multiLevelType w:val="hybridMultilevel"/>
    <w:tmpl w:val="E0B04DF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B493185"/>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2138"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20">
    <w:nsid w:val="46C5495A"/>
    <w:multiLevelType w:val="hybridMultilevel"/>
    <w:tmpl w:val="81A048EE"/>
    <w:lvl w:ilvl="0" w:tplc="FC9E01D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1">
    <w:nsid w:val="4A1F5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C841ACE"/>
    <w:multiLevelType w:val="multilevel"/>
    <w:tmpl w:val="77544BCA"/>
    <w:lvl w:ilvl="0">
      <w:start w:val="1"/>
      <w:numFmt w:val="decimal"/>
      <w:lvlText w:val="%1."/>
      <w:lvlJc w:val="left"/>
      <w:pPr>
        <w:ind w:left="705" w:hanging="360"/>
      </w:pPr>
      <w:rPr>
        <w:rFonts w:hint="default"/>
      </w:rPr>
    </w:lvl>
    <w:lvl w:ilvl="1">
      <w:start w:val="5"/>
      <w:numFmt w:val="decimal"/>
      <w:isLgl/>
      <w:lvlText w:val="%1.%2"/>
      <w:lvlJc w:val="left"/>
      <w:pPr>
        <w:ind w:left="1607" w:hanging="720"/>
      </w:pPr>
      <w:rPr>
        <w:rFonts w:ascii="Arial" w:hAnsi="Arial" w:hint="default"/>
        <w:i/>
      </w:rPr>
    </w:lvl>
    <w:lvl w:ilvl="2">
      <w:start w:val="1"/>
      <w:numFmt w:val="decimal"/>
      <w:isLgl/>
      <w:lvlText w:val="%1.%2.%3"/>
      <w:lvlJc w:val="left"/>
      <w:pPr>
        <w:ind w:left="2149" w:hanging="720"/>
      </w:pPr>
      <w:rPr>
        <w:rFonts w:ascii="Arial" w:hAnsi="Arial" w:hint="default"/>
        <w:i/>
      </w:rPr>
    </w:lvl>
    <w:lvl w:ilvl="3">
      <w:start w:val="1"/>
      <w:numFmt w:val="decimal"/>
      <w:isLgl/>
      <w:lvlText w:val="%1.%2.%3.%4"/>
      <w:lvlJc w:val="left"/>
      <w:pPr>
        <w:ind w:left="2691" w:hanging="720"/>
      </w:pPr>
      <w:rPr>
        <w:rFonts w:ascii="Arial" w:hAnsi="Arial" w:hint="default"/>
        <w:i/>
      </w:rPr>
    </w:lvl>
    <w:lvl w:ilvl="4">
      <w:start w:val="1"/>
      <w:numFmt w:val="decimal"/>
      <w:isLgl/>
      <w:lvlText w:val="%1.%2.%3.%4.%5"/>
      <w:lvlJc w:val="left"/>
      <w:pPr>
        <w:ind w:left="3593" w:hanging="1080"/>
      </w:pPr>
      <w:rPr>
        <w:rFonts w:ascii="Arial" w:hAnsi="Arial" w:hint="default"/>
        <w:i/>
      </w:rPr>
    </w:lvl>
    <w:lvl w:ilvl="5">
      <w:start w:val="1"/>
      <w:numFmt w:val="decimal"/>
      <w:isLgl/>
      <w:lvlText w:val="%1.%2.%3.%4.%5.%6"/>
      <w:lvlJc w:val="left"/>
      <w:pPr>
        <w:ind w:left="4495" w:hanging="1440"/>
      </w:pPr>
      <w:rPr>
        <w:rFonts w:ascii="Arial" w:hAnsi="Arial" w:hint="default"/>
        <w:i/>
      </w:rPr>
    </w:lvl>
    <w:lvl w:ilvl="6">
      <w:start w:val="1"/>
      <w:numFmt w:val="decimal"/>
      <w:isLgl/>
      <w:lvlText w:val="%1.%2.%3.%4.%5.%6.%7"/>
      <w:lvlJc w:val="left"/>
      <w:pPr>
        <w:ind w:left="5037" w:hanging="1440"/>
      </w:pPr>
      <w:rPr>
        <w:rFonts w:ascii="Arial" w:hAnsi="Arial" w:hint="default"/>
        <w:i/>
      </w:rPr>
    </w:lvl>
    <w:lvl w:ilvl="7">
      <w:start w:val="1"/>
      <w:numFmt w:val="decimal"/>
      <w:isLgl/>
      <w:lvlText w:val="%1.%2.%3.%4.%5.%6.%7.%8"/>
      <w:lvlJc w:val="left"/>
      <w:pPr>
        <w:ind w:left="5939" w:hanging="1800"/>
      </w:pPr>
      <w:rPr>
        <w:rFonts w:ascii="Arial" w:hAnsi="Arial" w:hint="default"/>
        <w:i/>
      </w:rPr>
    </w:lvl>
    <w:lvl w:ilvl="8">
      <w:start w:val="1"/>
      <w:numFmt w:val="decimal"/>
      <w:isLgl/>
      <w:lvlText w:val="%1.%2.%3.%4.%5.%6.%7.%8.%9"/>
      <w:lvlJc w:val="left"/>
      <w:pPr>
        <w:ind w:left="6481" w:hanging="1800"/>
      </w:pPr>
      <w:rPr>
        <w:rFonts w:ascii="Arial" w:hAnsi="Arial" w:hint="default"/>
        <w:i/>
      </w:rPr>
    </w:lvl>
  </w:abstractNum>
  <w:abstractNum w:abstractNumId="23">
    <w:nsid w:val="56E97AEF"/>
    <w:multiLevelType w:val="hybridMultilevel"/>
    <w:tmpl w:val="48C65198"/>
    <w:lvl w:ilvl="0" w:tplc="565442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815EC"/>
    <w:multiLevelType w:val="hybridMultilevel"/>
    <w:tmpl w:val="4C76AB7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nsid w:val="629B0F42"/>
    <w:multiLevelType w:val="hybridMultilevel"/>
    <w:tmpl w:val="29E0CE2E"/>
    <w:lvl w:ilvl="0" w:tplc="B0D09E4C">
      <w:start w:val="5"/>
      <w:numFmt w:val="bullet"/>
      <w:lvlText w:val="-"/>
      <w:lvlJc w:val="left"/>
      <w:pPr>
        <w:ind w:left="2421" w:hanging="360"/>
      </w:pPr>
      <w:rPr>
        <w:rFonts w:ascii="Times New Roman" w:eastAsia="DejaVu Sans"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nsid w:val="70A0006E"/>
    <w:multiLevelType w:val="multilevel"/>
    <w:tmpl w:val="3A483DA0"/>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0FF46B2"/>
    <w:multiLevelType w:val="hybridMultilevel"/>
    <w:tmpl w:val="709EBC88"/>
    <w:lvl w:ilvl="0" w:tplc="B0D09E4C">
      <w:start w:val="5"/>
      <w:numFmt w:val="bullet"/>
      <w:lvlText w:val="-"/>
      <w:lvlJc w:val="left"/>
      <w:pPr>
        <w:ind w:left="2061" w:hanging="360"/>
      </w:pPr>
      <w:rPr>
        <w:rFonts w:ascii="Times New Roman" w:eastAsia="DejaVu Sans"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8">
    <w:nsid w:val="797A0171"/>
    <w:multiLevelType w:val="multilevel"/>
    <w:tmpl w:val="14D6DB3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4A22AB"/>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1430"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30">
    <w:nsid w:val="7FC165E1"/>
    <w:multiLevelType w:val="hybridMultilevel"/>
    <w:tmpl w:val="65222CF0"/>
    <w:lvl w:ilvl="0" w:tplc="F96E9530">
      <w:start w:val="1"/>
      <w:numFmt w:val="lowerLetter"/>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28"/>
  </w:num>
  <w:num w:numId="4">
    <w:abstractNumId w:val="13"/>
  </w:num>
  <w:num w:numId="5">
    <w:abstractNumId w:val="29"/>
  </w:num>
  <w:num w:numId="6">
    <w:abstractNumId w:val="24"/>
  </w:num>
  <w:num w:numId="7">
    <w:abstractNumId w:val="17"/>
  </w:num>
  <w:num w:numId="8">
    <w:abstractNumId w:val="27"/>
  </w:num>
  <w:num w:numId="9">
    <w:abstractNumId w:val="25"/>
  </w:num>
  <w:num w:numId="10">
    <w:abstractNumId w:val="14"/>
  </w:num>
  <w:num w:numId="11">
    <w:abstractNumId w:val="21"/>
  </w:num>
  <w:num w:numId="12">
    <w:abstractNumId w:val="30"/>
  </w:num>
  <w:num w:numId="13">
    <w:abstractNumId w:val="15"/>
  </w:num>
  <w:num w:numId="14">
    <w:abstractNumId w:val="18"/>
  </w:num>
  <w:num w:numId="15">
    <w:abstractNumId w:val="23"/>
  </w:num>
  <w:num w:numId="16">
    <w:abstractNumId w:val="16"/>
  </w:num>
  <w:num w:numId="17">
    <w:abstractNumId w:val="20"/>
  </w:num>
  <w:num w:numId="1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8F2"/>
    <w:rsid w:val="00005C7B"/>
    <w:rsid w:val="0001517B"/>
    <w:rsid w:val="00026FBE"/>
    <w:rsid w:val="00040EDF"/>
    <w:rsid w:val="00043ED3"/>
    <w:rsid w:val="0006519F"/>
    <w:rsid w:val="0006669F"/>
    <w:rsid w:val="00090A71"/>
    <w:rsid w:val="000B3755"/>
    <w:rsid w:val="000D5340"/>
    <w:rsid w:val="000D7B7D"/>
    <w:rsid w:val="000E1BD3"/>
    <w:rsid w:val="000F1F84"/>
    <w:rsid w:val="00111E0D"/>
    <w:rsid w:val="00115768"/>
    <w:rsid w:val="00135546"/>
    <w:rsid w:val="00145C16"/>
    <w:rsid w:val="001505C4"/>
    <w:rsid w:val="00150ED5"/>
    <w:rsid w:val="00173A32"/>
    <w:rsid w:val="001927CE"/>
    <w:rsid w:val="00194ED1"/>
    <w:rsid w:val="001976D3"/>
    <w:rsid w:val="001A417C"/>
    <w:rsid w:val="001A5B57"/>
    <w:rsid w:val="001B62F2"/>
    <w:rsid w:val="001B6AE6"/>
    <w:rsid w:val="001C24FD"/>
    <w:rsid w:val="001D4764"/>
    <w:rsid w:val="001E10E8"/>
    <w:rsid w:val="001E7D37"/>
    <w:rsid w:val="001F52CB"/>
    <w:rsid w:val="002038C5"/>
    <w:rsid w:val="00222CAF"/>
    <w:rsid w:val="00231847"/>
    <w:rsid w:val="00271708"/>
    <w:rsid w:val="00284C62"/>
    <w:rsid w:val="002A3E73"/>
    <w:rsid w:val="002A4513"/>
    <w:rsid w:val="002C48C3"/>
    <w:rsid w:val="002D093F"/>
    <w:rsid w:val="002D6312"/>
    <w:rsid w:val="002F3056"/>
    <w:rsid w:val="002F39E6"/>
    <w:rsid w:val="0033723C"/>
    <w:rsid w:val="003433EA"/>
    <w:rsid w:val="00345825"/>
    <w:rsid w:val="00345E8E"/>
    <w:rsid w:val="003714A6"/>
    <w:rsid w:val="00377CD8"/>
    <w:rsid w:val="00380D9B"/>
    <w:rsid w:val="00397D92"/>
    <w:rsid w:val="003A06D7"/>
    <w:rsid w:val="003A0AC4"/>
    <w:rsid w:val="003A26E9"/>
    <w:rsid w:val="003A31FE"/>
    <w:rsid w:val="003D5945"/>
    <w:rsid w:val="003E0BA5"/>
    <w:rsid w:val="003F2AAB"/>
    <w:rsid w:val="003F56BD"/>
    <w:rsid w:val="004046DB"/>
    <w:rsid w:val="00410AAB"/>
    <w:rsid w:val="00411A71"/>
    <w:rsid w:val="00413285"/>
    <w:rsid w:val="0042599D"/>
    <w:rsid w:val="00425F78"/>
    <w:rsid w:val="00442B69"/>
    <w:rsid w:val="004624CE"/>
    <w:rsid w:val="00466463"/>
    <w:rsid w:val="004676F6"/>
    <w:rsid w:val="00483743"/>
    <w:rsid w:val="004A7A80"/>
    <w:rsid w:val="004B7F7E"/>
    <w:rsid w:val="004C685E"/>
    <w:rsid w:val="004F1016"/>
    <w:rsid w:val="005004FD"/>
    <w:rsid w:val="00531E99"/>
    <w:rsid w:val="00542197"/>
    <w:rsid w:val="0054438C"/>
    <w:rsid w:val="0055639D"/>
    <w:rsid w:val="005647B0"/>
    <w:rsid w:val="00566E73"/>
    <w:rsid w:val="005870F2"/>
    <w:rsid w:val="005C3808"/>
    <w:rsid w:val="005D59E6"/>
    <w:rsid w:val="005D713E"/>
    <w:rsid w:val="005E48F2"/>
    <w:rsid w:val="005F139C"/>
    <w:rsid w:val="0062784D"/>
    <w:rsid w:val="00631B5C"/>
    <w:rsid w:val="006350C0"/>
    <w:rsid w:val="0064629F"/>
    <w:rsid w:val="006507E4"/>
    <w:rsid w:val="0065550D"/>
    <w:rsid w:val="00667827"/>
    <w:rsid w:val="00674F55"/>
    <w:rsid w:val="00676B59"/>
    <w:rsid w:val="00682453"/>
    <w:rsid w:val="0068755B"/>
    <w:rsid w:val="006954A3"/>
    <w:rsid w:val="006E2CCC"/>
    <w:rsid w:val="006F3442"/>
    <w:rsid w:val="00731BF9"/>
    <w:rsid w:val="0077089F"/>
    <w:rsid w:val="00771FFC"/>
    <w:rsid w:val="007756D0"/>
    <w:rsid w:val="007A2C2D"/>
    <w:rsid w:val="007E6EFE"/>
    <w:rsid w:val="008179EB"/>
    <w:rsid w:val="00820250"/>
    <w:rsid w:val="008319A8"/>
    <w:rsid w:val="00831C75"/>
    <w:rsid w:val="0083514E"/>
    <w:rsid w:val="0084013C"/>
    <w:rsid w:val="008529A5"/>
    <w:rsid w:val="008737B0"/>
    <w:rsid w:val="008864FC"/>
    <w:rsid w:val="00894E79"/>
    <w:rsid w:val="008A0B8C"/>
    <w:rsid w:val="008A4A48"/>
    <w:rsid w:val="008C3E2E"/>
    <w:rsid w:val="008E230C"/>
    <w:rsid w:val="008E3D62"/>
    <w:rsid w:val="009107DA"/>
    <w:rsid w:val="00913744"/>
    <w:rsid w:val="0091404B"/>
    <w:rsid w:val="009155EF"/>
    <w:rsid w:val="0091574D"/>
    <w:rsid w:val="00930684"/>
    <w:rsid w:val="009509B9"/>
    <w:rsid w:val="00953D96"/>
    <w:rsid w:val="00961BE4"/>
    <w:rsid w:val="0097539B"/>
    <w:rsid w:val="00980C57"/>
    <w:rsid w:val="009A3B2A"/>
    <w:rsid w:val="009A43F1"/>
    <w:rsid w:val="009A6E5B"/>
    <w:rsid w:val="009D73EB"/>
    <w:rsid w:val="009E0A56"/>
    <w:rsid w:val="009E7FE0"/>
    <w:rsid w:val="00A10BAA"/>
    <w:rsid w:val="00A24447"/>
    <w:rsid w:val="00A261A9"/>
    <w:rsid w:val="00A45B82"/>
    <w:rsid w:val="00A54F3D"/>
    <w:rsid w:val="00A56CB2"/>
    <w:rsid w:val="00A707F9"/>
    <w:rsid w:val="00A8492F"/>
    <w:rsid w:val="00AA2A5E"/>
    <w:rsid w:val="00AE0674"/>
    <w:rsid w:val="00AE1AA9"/>
    <w:rsid w:val="00AE24D2"/>
    <w:rsid w:val="00AE4824"/>
    <w:rsid w:val="00AE4898"/>
    <w:rsid w:val="00AE6F30"/>
    <w:rsid w:val="00AE7542"/>
    <w:rsid w:val="00AF1067"/>
    <w:rsid w:val="00B07586"/>
    <w:rsid w:val="00B12637"/>
    <w:rsid w:val="00B25DC1"/>
    <w:rsid w:val="00B40BB5"/>
    <w:rsid w:val="00B60A79"/>
    <w:rsid w:val="00B845C1"/>
    <w:rsid w:val="00B85316"/>
    <w:rsid w:val="00B854EF"/>
    <w:rsid w:val="00B918D2"/>
    <w:rsid w:val="00B9704F"/>
    <w:rsid w:val="00BB0292"/>
    <w:rsid w:val="00BB0807"/>
    <w:rsid w:val="00BB09A6"/>
    <w:rsid w:val="00BC4290"/>
    <w:rsid w:val="00BF51FC"/>
    <w:rsid w:val="00C165AB"/>
    <w:rsid w:val="00C26959"/>
    <w:rsid w:val="00C62353"/>
    <w:rsid w:val="00C645A2"/>
    <w:rsid w:val="00C82198"/>
    <w:rsid w:val="00C84B39"/>
    <w:rsid w:val="00C9785F"/>
    <w:rsid w:val="00CA5BA8"/>
    <w:rsid w:val="00CA6AD2"/>
    <w:rsid w:val="00CD2DCC"/>
    <w:rsid w:val="00CD3FDE"/>
    <w:rsid w:val="00CF0F78"/>
    <w:rsid w:val="00CF5086"/>
    <w:rsid w:val="00CF62F6"/>
    <w:rsid w:val="00CF7927"/>
    <w:rsid w:val="00D01D56"/>
    <w:rsid w:val="00D035F5"/>
    <w:rsid w:val="00D07E51"/>
    <w:rsid w:val="00D37E8B"/>
    <w:rsid w:val="00D8282E"/>
    <w:rsid w:val="00D83458"/>
    <w:rsid w:val="00D866BD"/>
    <w:rsid w:val="00D9270F"/>
    <w:rsid w:val="00DC3844"/>
    <w:rsid w:val="00DC4B07"/>
    <w:rsid w:val="00E11F0C"/>
    <w:rsid w:val="00E31552"/>
    <w:rsid w:val="00E47848"/>
    <w:rsid w:val="00E47EF6"/>
    <w:rsid w:val="00E56133"/>
    <w:rsid w:val="00E5744C"/>
    <w:rsid w:val="00E57AAD"/>
    <w:rsid w:val="00E652E7"/>
    <w:rsid w:val="00E85A4B"/>
    <w:rsid w:val="00E93055"/>
    <w:rsid w:val="00EA0708"/>
    <w:rsid w:val="00EB3886"/>
    <w:rsid w:val="00EC74D4"/>
    <w:rsid w:val="00ED06CB"/>
    <w:rsid w:val="00EE45A5"/>
    <w:rsid w:val="00F2394B"/>
    <w:rsid w:val="00F315C7"/>
    <w:rsid w:val="00F41F31"/>
    <w:rsid w:val="00F604A5"/>
    <w:rsid w:val="00F64A94"/>
    <w:rsid w:val="00F7014A"/>
    <w:rsid w:val="00F71583"/>
    <w:rsid w:val="00F72F54"/>
    <w:rsid w:val="00F853DF"/>
    <w:rsid w:val="00F93540"/>
    <w:rsid w:val="00FD2376"/>
    <w:rsid w:val="00FE5997"/>
    <w:rsid w:val="00FF5A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79F1E82E-0641-433D-91DF-3B6432B8A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4D2"/>
    <w:pPr>
      <w:widowControl w:val="0"/>
      <w:suppressAutoHyphens/>
      <w:spacing w:before="120" w:line="288" w:lineRule="auto"/>
      <w:ind w:firstLine="709"/>
      <w:jc w:val="both"/>
    </w:pPr>
    <w:rPr>
      <w:rFonts w:eastAsia="DejaVu Sans" w:cs="Lohit Hindi"/>
      <w:kern w:val="24"/>
      <w:sz w:val="26"/>
      <w:szCs w:val="26"/>
      <w:lang w:eastAsia="hi-IN" w:bidi="hi-IN"/>
    </w:rPr>
  </w:style>
  <w:style w:type="paragraph" w:styleId="Heading1">
    <w:name w:val="heading 1"/>
    <w:basedOn w:val="Normal"/>
    <w:link w:val="Heading1Char"/>
    <w:qFormat/>
    <w:rsid w:val="00ED06CB"/>
    <w:pPr>
      <w:widowControl/>
      <w:suppressAutoHyphens w:val="0"/>
      <w:spacing w:before="100" w:beforeAutospacing="1" w:after="100" w:afterAutospacing="1"/>
      <w:outlineLvl w:val="0"/>
    </w:pPr>
    <w:rPr>
      <w:rFonts w:eastAsia="Times New Roman" w:cs="Times New Roman"/>
      <w:b/>
      <w:bCs/>
      <w:kern w:val="36"/>
      <w:sz w:val="48"/>
      <w:szCs w:val="48"/>
      <w:lang w:eastAsia="ja-JP" w:bidi="ar-SA"/>
    </w:rPr>
  </w:style>
  <w:style w:type="paragraph" w:styleId="Heading2">
    <w:name w:val="heading 2"/>
    <w:basedOn w:val="Normal"/>
    <w:next w:val="Normal"/>
    <w:link w:val="Heading2Char"/>
    <w:qFormat/>
    <w:rsid w:val="00CF0F78"/>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F0F78"/>
    <w:pPr>
      <w:keepNext/>
      <w:spacing w:before="240" w:after="60"/>
      <w:outlineLvl w:val="2"/>
    </w:pPr>
    <w:rPr>
      <w:rFonts w:ascii="Arial" w:hAnsi="Arial" w:cs="Arial"/>
      <w:b/>
      <w:bCs/>
    </w:rPr>
  </w:style>
  <w:style w:type="paragraph" w:styleId="Heading4">
    <w:name w:val="heading 4"/>
    <w:basedOn w:val="Normal"/>
    <w:next w:val="Normal"/>
    <w:link w:val="Heading4Char"/>
    <w:semiHidden/>
    <w:unhideWhenUsed/>
    <w:qFormat/>
    <w:rsid w:val="00961BE4"/>
    <w:pPr>
      <w:keepNext/>
      <w:spacing w:before="240" w:after="60"/>
      <w:outlineLvl w:val="3"/>
    </w:pPr>
    <w:rPr>
      <w:rFonts w:ascii="Calibri" w:eastAsia="MS Mincho" w:hAnsi="Calibri" w:cs="Mangal"/>
      <w:b/>
      <w:bCs/>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D06CB"/>
    <w:rPr>
      <w:b/>
      <w:bCs/>
      <w:kern w:val="36"/>
      <w:sz w:val="48"/>
      <w:szCs w:val="48"/>
      <w:lang w:val="en-US" w:eastAsia="ja-JP" w:bidi="ar-SA"/>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3z1">
    <w:name w:val="WW8Num3z1"/>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qFormat/>
    <w:rsid w:val="009A3B2A"/>
    <w:pPr>
      <w:suppressLineNumbers/>
      <w:spacing w:after="120"/>
      <w:jc w:val="center"/>
    </w:pPr>
    <w:rPr>
      <w:i/>
      <w:iCs/>
      <w:sz w:val="24"/>
      <w:szCs w:val="24"/>
    </w:rPr>
  </w:style>
  <w:style w:type="paragraph" w:customStyle="1" w:styleId="Index">
    <w:name w:val="Index"/>
    <w:basedOn w:val="Normal"/>
    <w:pPr>
      <w:suppressLineNumbers/>
    </w:pPr>
  </w:style>
  <w:style w:type="paragraph" w:customStyle="1" w:styleId="aaathandoanvanban">
    <w:name w:val="aaa than doan van ban"/>
    <w:basedOn w:val="Normal"/>
    <w:rsid w:val="005E48F2"/>
    <w:pPr>
      <w:spacing w:after="120" w:line="268" w:lineRule="auto"/>
      <w:ind w:firstLine="360"/>
    </w:pPr>
  </w:style>
  <w:style w:type="paragraph" w:styleId="NormalWeb">
    <w:name w:val="Normal (Web)"/>
    <w:basedOn w:val="Normal"/>
    <w:uiPriority w:val="99"/>
    <w:unhideWhenUsed/>
    <w:rsid w:val="001D4764"/>
    <w:pPr>
      <w:widowControl/>
      <w:suppressAutoHyphens w:val="0"/>
      <w:spacing w:before="100" w:beforeAutospacing="1" w:after="100" w:afterAutospacing="1"/>
    </w:pPr>
    <w:rPr>
      <w:rFonts w:eastAsia="Times New Roman" w:cs="Times New Roman"/>
      <w:kern w:val="0"/>
      <w:lang w:eastAsia="en-US" w:bidi="ar-SA"/>
    </w:rPr>
  </w:style>
  <w:style w:type="paragraph" w:styleId="ListParagraph">
    <w:name w:val="List Paragraph"/>
    <w:basedOn w:val="Normal"/>
    <w:uiPriority w:val="34"/>
    <w:qFormat/>
    <w:rsid w:val="001D4764"/>
    <w:pPr>
      <w:widowControl/>
      <w:suppressAutoHyphens w:val="0"/>
      <w:spacing w:after="200" w:line="276" w:lineRule="auto"/>
      <w:ind w:left="720"/>
      <w:contextualSpacing/>
    </w:pPr>
    <w:rPr>
      <w:rFonts w:ascii="Calibri" w:eastAsia="Calibri" w:hAnsi="Calibri" w:cs="Times New Roman"/>
      <w:kern w:val="0"/>
      <w:sz w:val="22"/>
      <w:szCs w:val="22"/>
      <w:lang w:eastAsia="en-US" w:bidi="ar-SA"/>
    </w:rPr>
  </w:style>
  <w:style w:type="paragraph" w:styleId="BalloonText">
    <w:name w:val="Balloon Text"/>
    <w:basedOn w:val="Normal"/>
    <w:link w:val="BalloonTextChar"/>
    <w:semiHidden/>
    <w:unhideWhenUsed/>
    <w:rsid w:val="00ED06CB"/>
    <w:pPr>
      <w:widowControl/>
      <w:suppressAutoHyphens w:val="0"/>
    </w:pPr>
    <w:rPr>
      <w:rFonts w:ascii="Tahoma" w:eastAsia="MS Mincho" w:hAnsi="Tahoma" w:cs="Tahoma"/>
      <w:kern w:val="0"/>
      <w:sz w:val="16"/>
      <w:szCs w:val="16"/>
      <w:lang w:eastAsia="ja-JP" w:bidi="ar-SA"/>
    </w:rPr>
  </w:style>
  <w:style w:type="character" w:customStyle="1" w:styleId="BalloonTextChar">
    <w:name w:val="Balloon Text Char"/>
    <w:link w:val="BalloonText"/>
    <w:semiHidden/>
    <w:rsid w:val="00ED06CB"/>
    <w:rPr>
      <w:rFonts w:ascii="Tahoma" w:eastAsia="MS Mincho" w:hAnsi="Tahoma" w:cs="Tahoma"/>
      <w:sz w:val="16"/>
      <w:szCs w:val="16"/>
      <w:lang w:val="en-US" w:eastAsia="ja-JP" w:bidi="ar-SA"/>
    </w:rPr>
  </w:style>
  <w:style w:type="paragraph" w:styleId="Header">
    <w:name w:val="header"/>
    <w:basedOn w:val="Normal"/>
    <w:link w:val="HeaderChar"/>
    <w:unhideWhenUsed/>
    <w:rsid w:val="00ED06CB"/>
    <w:pPr>
      <w:widowControl/>
      <w:tabs>
        <w:tab w:val="center" w:pos="4680"/>
        <w:tab w:val="right" w:pos="9360"/>
      </w:tabs>
      <w:suppressAutoHyphens w:val="0"/>
    </w:pPr>
    <w:rPr>
      <w:rFonts w:ascii="Calibri" w:eastAsia="MS Mincho" w:hAnsi="Calibri" w:cs="Times New Roman"/>
      <w:kern w:val="0"/>
      <w:sz w:val="22"/>
      <w:szCs w:val="22"/>
      <w:lang w:eastAsia="ja-JP" w:bidi="ar-SA"/>
    </w:rPr>
  </w:style>
  <w:style w:type="character" w:customStyle="1" w:styleId="HeaderChar">
    <w:name w:val="Header Char"/>
    <w:link w:val="Header"/>
    <w:rsid w:val="00ED06CB"/>
    <w:rPr>
      <w:rFonts w:ascii="Calibri" w:eastAsia="MS Mincho" w:hAnsi="Calibri"/>
      <w:sz w:val="22"/>
      <w:szCs w:val="22"/>
      <w:lang w:val="en-US" w:eastAsia="ja-JP" w:bidi="ar-SA"/>
    </w:rPr>
  </w:style>
  <w:style w:type="paragraph" w:styleId="Footer">
    <w:name w:val="footer"/>
    <w:basedOn w:val="Normal"/>
    <w:link w:val="FooterChar"/>
    <w:uiPriority w:val="99"/>
    <w:unhideWhenUsed/>
    <w:rsid w:val="00ED06CB"/>
    <w:pPr>
      <w:widowControl/>
      <w:tabs>
        <w:tab w:val="center" w:pos="4680"/>
        <w:tab w:val="right" w:pos="9360"/>
      </w:tabs>
      <w:suppressAutoHyphens w:val="0"/>
    </w:pPr>
    <w:rPr>
      <w:rFonts w:ascii="Calibri" w:eastAsia="MS Mincho" w:hAnsi="Calibri" w:cs="Times New Roman"/>
      <w:kern w:val="0"/>
      <w:sz w:val="22"/>
      <w:szCs w:val="22"/>
      <w:lang w:eastAsia="ja-JP" w:bidi="ar-SA"/>
    </w:rPr>
  </w:style>
  <w:style w:type="character" w:customStyle="1" w:styleId="FooterChar">
    <w:name w:val="Footer Char"/>
    <w:link w:val="Footer"/>
    <w:uiPriority w:val="99"/>
    <w:rsid w:val="00ED06CB"/>
    <w:rPr>
      <w:rFonts w:ascii="Calibri" w:eastAsia="MS Mincho" w:hAnsi="Calibri"/>
      <w:sz w:val="22"/>
      <w:szCs w:val="22"/>
      <w:lang w:val="en-US" w:eastAsia="ja-JP" w:bidi="ar-SA"/>
    </w:rPr>
  </w:style>
  <w:style w:type="character" w:customStyle="1" w:styleId="arrow">
    <w:name w:val="arrow"/>
    <w:basedOn w:val="DefaultParagraphFont"/>
    <w:rsid w:val="00ED06CB"/>
  </w:style>
  <w:style w:type="character" w:styleId="Hyperlink">
    <w:name w:val="Hyperlink"/>
    <w:uiPriority w:val="99"/>
    <w:unhideWhenUsed/>
    <w:rsid w:val="00ED06CB"/>
    <w:rPr>
      <w:color w:val="0000FF"/>
      <w:u w:val="single"/>
    </w:rPr>
  </w:style>
  <w:style w:type="paragraph" w:styleId="z-TopofForm">
    <w:name w:val="HTML Top of Form"/>
    <w:basedOn w:val="Normal"/>
    <w:next w:val="Normal"/>
    <w:link w:val="z-TopofFormChar"/>
    <w:hidden/>
    <w:semiHidden/>
    <w:unhideWhenUsed/>
    <w:rsid w:val="00ED06CB"/>
    <w:pPr>
      <w:widowControl/>
      <w:pBdr>
        <w:bottom w:val="single" w:sz="6" w:space="1" w:color="auto"/>
      </w:pBdr>
      <w:suppressAutoHyphens w:val="0"/>
      <w:spacing w:line="276" w:lineRule="auto"/>
      <w:jc w:val="center"/>
    </w:pPr>
    <w:rPr>
      <w:rFonts w:ascii="Arial" w:eastAsia="MS Mincho" w:hAnsi="Arial" w:cs="Arial"/>
      <w:vanish/>
      <w:kern w:val="0"/>
      <w:sz w:val="16"/>
      <w:szCs w:val="16"/>
      <w:lang w:eastAsia="ja-JP" w:bidi="ar-SA"/>
    </w:rPr>
  </w:style>
  <w:style w:type="character" w:customStyle="1" w:styleId="z-TopofFormChar">
    <w:name w:val="z-Top of Form Char"/>
    <w:link w:val="z-TopofForm"/>
    <w:semiHidden/>
    <w:rsid w:val="00ED06CB"/>
    <w:rPr>
      <w:rFonts w:ascii="Arial" w:eastAsia="MS Mincho" w:hAnsi="Arial" w:cs="Arial"/>
      <w:vanish/>
      <w:sz w:val="16"/>
      <w:szCs w:val="16"/>
      <w:lang w:val="en-US" w:eastAsia="ja-JP" w:bidi="ar-SA"/>
    </w:rPr>
  </w:style>
  <w:style w:type="paragraph" w:styleId="z-BottomofForm">
    <w:name w:val="HTML Bottom of Form"/>
    <w:basedOn w:val="Normal"/>
    <w:next w:val="Normal"/>
    <w:link w:val="z-BottomofFormChar"/>
    <w:hidden/>
    <w:semiHidden/>
    <w:unhideWhenUsed/>
    <w:rsid w:val="00ED06CB"/>
    <w:pPr>
      <w:widowControl/>
      <w:pBdr>
        <w:top w:val="single" w:sz="6" w:space="1" w:color="auto"/>
      </w:pBdr>
      <w:suppressAutoHyphens w:val="0"/>
      <w:spacing w:line="276" w:lineRule="auto"/>
      <w:jc w:val="center"/>
    </w:pPr>
    <w:rPr>
      <w:rFonts w:ascii="Arial" w:eastAsia="MS Mincho" w:hAnsi="Arial" w:cs="Arial"/>
      <w:vanish/>
      <w:kern w:val="0"/>
      <w:sz w:val="16"/>
      <w:szCs w:val="16"/>
      <w:lang w:eastAsia="ja-JP" w:bidi="ar-SA"/>
    </w:rPr>
  </w:style>
  <w:style w:type="character" w:customStyle="1" w:styleId="z-BottomofFormChar">
    <w:name w:val="z-Bottom of Form Char"/>
    <w:link w:val="z-BottomofForm"/>
    <w:semiHidden/>
    <w:rsid w:val="00ED06CB"/>
    <w:rPr>
      <w:rFonts w:ascii="Arial" w:eastAsia="MS Mincho" w:hAnsi="Arial" w:cs="Arial"/>
      <w:vanish/>
      <w:sz w:val="16"/>
      <w:szCs w:val="16"/>
      <w:lang w:val="en-US" w:eastAsia="ja-JP" w:bidi="ar-SA"/>
    </w:rPr>
  </w:style>
  <w:style w:type="paragraph" w:styleId="TOC1">
    <w:name w:val="toc 1"/>
    <w:basedOn w:val="Normal"/>
    <w:next w:val="Normal"/>
    <w:autoRedefine/>
    <w:uiPriority w:val="39"/>
    <w:rsid w:val="002038C5"/>
    <w:rPr>
      <w:rFonts w:cs="Times New Roman"/>
      <w:b/>
      <w:bCs/>
      <w:i/>
      <w:iCs/>
    </w:rPr>
  </w:style>
  <w:style w:type="paragraph" w:styleId="TOC2">
    <w:name w:val="toc 2"/>
    <w:basedOn w:val="Normal"/>
    <w:next w:val="Normal"/>
    <w:autoRedefine/>
    <w:uiPriority w:val="39"/>
    <w:rsid w:val="002038C5"/>
    <w:pPr>
      <w:ind w:left="240"/>
    </w:pPr>
    <w:rPr>
      <w:rFonts w:cs="Times New Roman"/>
      <w:b/>
      <w:bCs/>
      <w:sz w:val="22"/>
      <w:szCs w:val="22"/>
    </w:rPr>
  </w:style>
  <w:style w:type="paragraph" w:styleId="TOC3">
    <w:name w:val="toc 3"/>
    <w:basedOn w:val="Normal"/>
    <w:next w:val="Normal"/>
    <w:autoRedefine/>
    <w:uiPriority w:val="39"/>
    <w:rsid w:val="00674F55"/>
    <w:pPr>
      <w:tabs>
        <w:tab w:val="left" w:pos="1920"/>
        <w:tab w:val="right" w:leader="dot" w:pos="9072"/>
      </w:tabs>
      <w:ind w:left="480"/>
    </w:pPr>
    <w:rPr>
      <w:rFonts w:cs="Times New Roman"/>
      <w:sz w:val="20"/>
      <w:szCs w:val="20"/>
    </w:rPr>
  </w:style>
  <w:style w:type="character" w:styleId="PageNumber">
    <w:name w:val="page number"/>
    <w:basedOn w:val="DefaultParagraphFont"/>
    <w:rsid w:val="00E56133"/>
  </w:style>
  <w:style w:type="paragraph" w:styleId="TOC4">
    <w:name w:val="toc 4"/>
    <w:basedOn w:val="Normal"/>
    <w:next w:val="Normal"/>
    <w:autoRedefine/>
    <w:semiHidden/>
    <w:rsid w:val="0055639D"/>
    <w:pPr>
      <w:ind w:left="720"/>
    </w:pPr>
    <w:rPr>
      <w:rFonts w:cs="Times New Roman"/>
      <w:sz w:val="20"/>
      <w:szCs w:val="20"/>
    </w:rPr>
  </w:style>
  <w:style w:type="paragraph" w:styleId="TOC5">
    <w:name w:val="toc 5"/>
    <w:basedOn w:val="Normal"/>
    <w:next w:val="Normal"/>
    <w:autoRedefine/>
    <w:semiHidden/>
    <w:rsid w:val="0055639D"/>
    <w:pPr>
      <w:ind w:left="960"/>
    </w:pPr>
    <w:rPr>
      <w:rFonts w:cs="Times New Roman"/>
      <w:sz w:val="20"/>
      <w:szCs w:val="20"/>
    </w:rPr>
  </w:style>
  <w:style w:type="paragraph" w:styleId="TOC6">
    <w:name w:val="toc 6"/>
    <w:basedOn w:val="Normal"/>
    <w:next w:val="Normal"/>
    <w:autoRedefine/>
    <w:semiHidden/>
    <w:rsid w:val="0055639D"/>
    <w:pPr>
      <w:ind w:left="1200"/>
    </w:pPr>
    <w:rPr>
      <w:rFonts w:cs="Times New Roman"/>
      <w:sz w:val="20"/>
      <w:szCs w:val="20"/>
    </w:rPr>
  </w:style>
  <w:style w:type="paragraph" w:styleId="TOC7">
    <w:name w:val="toc 7"/>
    <w:basedOn w:val="Normal"/>
    <w:next w:val="Normal"/>
    <w:autoRedefine/>
    <w:semiHidden/>
    <w:rsid w:val="0055639D"/>
    <w:pPr>
      <w:ind w:left="1440"/>
    </w:pPr>
    <w:rPr>
      <w:rFonts w:cs="Times New Roman"/>
      <w:sz w:val="20"/>
      <w:szCs w:val="20"/>
    </w:rPr>
  </w:style>
  <w:style w:type="paragraph" w:styleId="TOC8">
    <w:name w:val="toc 8"/>
    <w:basedOn w:val="Normal"/>
    <w:next w:val="Normal"/>
    <w:autoRedefine/>
    <w:semiHidden/>
    <w:rsid w:val="0055639D"/>
    <w:pPr>
      <w:ind w:left="1680"/>
    </w:pPr>
    <w:rPr>
      <w:rFonts w:cs="Times New Roman"/>
      <w:sz w:val="20"/>
      <w:szCs w:val="20"/>
    </w:rPr>
  </w:style>
  <w:style w:type="paragraph" w:styleId="TOC9">
    <w:name w:val="toc 9"/>
    <w:basedOn w:val="Normal"/>
    <w:next w:val="Normal"/>
    <w:autoRedefine/>
    <w:semiHidden/>
    <w:rsid w:val="0055639D"/>
    <w:pPr>
      <w:ind w:left="1920"/>
    </w:pPr>
    <w:rPr>
      <w:rFonts w:cs="Times New Roman"/>
      <w:sz w:val="20"/>
      <w:szCs w:val="20"/>
    </w:rPr>
  </w:style>
  <w:style w:type="character" w:customStyle="1" w:styleId="Heading2Char">
    <w:name w:val="Heading 2 Char"/>
    <w:link w:val="Heading2"/>
    <w:rsid w:val="00380D9B"/>
    <w:rPr>
      <w:rFonts w:ascii="Arial" w:eastAsia="DejaVu Sans" w:hAnsi="Arial" w:cs="Arial"/>
      <w:b/>
      <w:bCs/>
      <w:i/>
      <w:iCs/>
      <w:kern w:val="24"/>
      <w:sz w:val="28"/>
      <w:szCs w:val="28"/>
      <w:lang w:eastAsia="hi-IN" w:bidi="hi-IN"/>
    </w:rPr>
  </w:style>
  <w:style w:type="character" w:customStyle="1" w:styleId="Heading4Char">
    <w:name w:val="Heading 4 Char"/>
    <w:link w:val="Heading4"/>
    <w:semiHidden/>
    <w:rsid w:val="00961BE4"/>
    <w:rPr>
      <w:rFonts w:ascii="Calibri" w:eastAsia="MS Mincho" w:hAnsi="Calibri" w:cs="Mangal"/>
      <w:b/>
      <w:bCs/>
      <w:kern w:val="24"/>
      <w:sz w:val="28"/>
      <w:szCs w:val="25"/>
      <w:lang w:eastAsia="hi-IN" w:bidi="hi-IN"/>
    </w:rPr>
  </w:style>
  <w:style w:type="paragraph" w:styleId="TableofFigures">
    <w:name w:val="table of figures"/>
    <w:basedOn w:val="Normal"/>
    <w:next w:val="Normal"/>
    <w:uiPriority w:val="99"/>
    <w:rsid w:val="009A3B2A"/>
    <w:rPr>
      <w:rFonts w:cs="Mangal"/>
      <w:szCs w:val="23"/>
    </w:rPr>
  </w:style>
  <w:style w:type="character" w:customStyle="1" w:styleId="apple-converted-space">
    <w:name w:val="apple-converted-space"/>
    <w:rsid w:val="00FF5AEA"/>
  </w:style>
  <w:style w:type="table" w:styleId="TableGrid">
    <w:name w:val="Table Grid"/>
    <w:basedOn w:val="TableNormal"/>
    <w:uiPriority w:val="39"/>
    <w:rsid w:val="008A4A4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DAB00-79A8-4252-87B7-17FF7B8D9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4294966960</TotalTime>
  <Pages>27</Pages>
  <Words>2378</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15908</CharactersWithSpaces>
  <SharedDoc>false</SharedDoc>
  <HLinks>
    <vt:vector size="534" baseType="variant">
      <vt:variant>
        <vt:i4>1703998</vt:i4>
      </vt:variant>
      <vt:variant>
        <vt:i4>533</vt:i4>
      </vt:variant>
      <vt:variant>
        <vt:i4>0</vt:i4>
      </vt:variant>
      <vt:variant>
        <vt:i4>5</vt:i4>
      </vt:variant>
      <vt:variant>
        <vt:lpwstr/>
      </vt:variant>
      <vt:variant>
        <vt:lpwstr>_Toc443918883</vt:lpwstr>
      </vt:variant>
      <vt:variant>
        <vt:i4>1703998</vt:i4>
      </vt:variant>
      <vt:variant>
        <vt:i4>527</vt:i4>
      </vt:variant>
      <vt:variant>
        <vt:i4>0</vt:i4>
      </vt:variant>
      <vt:variant>
        <vt:i4>5</vt:i4>
      </vt:variant>
      <vt:variant>
        <vt:lpwstr/>
      </vt:variant>
      <vt:variant>
        <vt:lpwstr>_Toc443918882</vt:lpwstr>
      </vt:variant>
      <vt:variant>
        <vt:i4>1703998</vt:i4>
      </vt:variant>
      <vt:variant>
        <vt:i4>521</vt:i4>
      </vt:variant>
      <vt:variant>
        <vt:i4>0</vt:i4>
      </vt:variant>
      <vt:variant>
        <vt:i4>5</vt:i4>
      </vt:variant>
      <vt:variant>
        <vt:lpwstr/>
      </vt:variant>
      <vt:variant>
        <vt:lpwstr>_Toc443918881</vt:lpwstr>
      </vt:variant>
      <vt:variant>
        <vt:i4>1703998</vt:i4>
      </vt:variant>
      <vt:variant>
        <vt:i4>515</vt:i4>
      </vt:variant>
      <vt:variant>
        <vt:i4>0</vt:i4>
      </vt:variant>
      <vt:variant>
        <vt:i4>5</vt:i4>
      </vt:variant>
      <vt:variant>
        <vt:lpwstr/>
      </vt:variant>
      <vt:variant>
        <vt:lpwstr>_Toc443918880</vt:lpwstr>
      </vt:variant>
      <vt:variant>
        <vt:i4>1376318</vt:i4>
      </vt:variant>
      <vt:variant>
        <vt:i4>509</vt:i4>
      </vt:variant>
      <vt:variant>
        <vt:i4>0</vt:i4>
      </vt:variant>
      <vt:variant>
        <vt:i4>5</vt:i4>
      </vt:variant>
      <vt:variant>
        <vt:lpwstr/>
      </vt:variant>
      <vt:variant>
        <vt:lpwstr>_Toc443918879</vt:lpwstr>
      </vt:variant>
      <vt:variant>
        <vt:i4>1376318</vt:i4>
      </vt:variant>
      <vt:variant>
        <vt:i4>503</vt:i4>
      </vt:variant>
      <vt:variant>
        <vt:i4>0</vt:i4>
      </vt:variant>
      <vt:variant>
        <vt:i4>5</vt:i4>
      </vt:variant>
      <vt:variant>
        <vt:lpwstr/>
      </vt:variant>
      <vt:variant>
        <vt:lpwstr>_Toc443918878</vt:lpwstr>
      </vt:variant>
      <vt:variant>
        <vt:i4>1376318</vt:i4>
      </vt:variant>
      <vt:variant>
        <vt:i4>497</vt:i4>
      </vt:variant>
      <vt:variant>
        <vt:i4>0</vt:i4>
      </vt:variant>
      <vt:variant>
        <vt:i4>5</vt:i4>
      </vt:variant>
      <vt:variant>
        <vt:lpwstr/>
      </vt:variant>
      <vt:variant>
        <vt:lpwstr>_Toc443918877</vt:lpwstr>
      </vt:variant>
      <vt:variant>
        <vt:i4>1376318</vt:i4>
      </vt:variant>
      <vt:variant>
        <vt:i4>491</vt:i4>
      </vt:variant>
      <vt:variant>
        <vt:i4>0</vt:i4>
      </vt:variant>
      <vt:variant>
        <vt:i4>5</vt:i4>
      </vt:variant>
      <vt:variant>
        <vt:lpwstr/>
      </vt:variant>
      <vt:variant>
        <vt:lpwstr>_Toc443918876</vt:lpwstr>
      </vt:variant>
      <vt:variant>
        <vt:i4>1376318</vt:i4>
      </vt:variant>
      <vt:variant>
        <vt:i4>485</vt:i4>
      </vt:variant>
      <vt:variant>
        <vt:i4>0</vt:i4>
      </vt:variant>
      <vt:variant>
        <vt:i4>5</vt:i4>
      </vt:variant>
      <vt:variant>
        <vt:lpwstr/>
      </vt:variant>
      <vt:variant>
        <vt:lpwstr>_Toc443918875</vt:lpwstr>
      </vt:variant>
      <vt:variant>
        <vt:i4>1376318</vt:i4>
      </vt:variant>
      <vt:variant>
        <vt:i4>479</vt:i4>
      </vt:variant>
      <vt:variant>
        <vt:i4>0</vt:i4>
      </vt:variant>
      <vt:variant>
        <vt:i4>5</vt:i4>
      </vt:variant>
      <vt:variant>
        <vt:lpwstr/>
      </vt:variant>
      <vt:variant>
        <vt:lpwstr>_Toc443918874</vt:lpwstr>
      </vt:variant>
      <vt:variant>
        <vt:i4>1376318</vt:i4>
      </vt:variant>
      <vt:variant>
        <vt:i4>473</vt:i4>
      </vt:variant>
      <vt:variant>
        <vt:i4>0</vt:i4>
      </vt:variant>
      <vt:variant>
        <vt:i4>5</vt:i4>
      </vt:variant>
      <vt:variant>
        <vt:lpwstr/>
      </vt:variant>
      <vt:variant>
        <vt:lpwstr>_Toc443918873</vt:lpwstr>
      </vt:variant>
      <vt:variant>
        <vt:i4>1376318</vt:i4>
      </vt:variant>
      <vt:variant>
        <vt:i4>467</vt:i4>
      </vt:variant>
      <vt:variant>
        <vt:i4>0</vt:i4>
      </vt:variant>
      <vt:variant>
        <vt:i4>5</vt:i4>
      </vt:variant>
      <vt:variant>
        <vt:lpwstr/>
      </vt:variant>
      <vt:variant>
        <vt:lpwstr>_Toc443918872</vt:lpwstr>
      </vt:variant>
      <vt:variant>
        <vt:i4>1376318</vt:i4>
      </vt:variant>
      <vt:variant>
        <vt:i4>461</vt:i4>
      </vt:variant>
      <vt:variant>
        <vt:i4>0</vt:i4>
      </vt:variant>
      <vt:variant>
        <vt:i4>5</vt:i4>
      </vt:variant>
      <vt:variant>
        <vt:lpwstr/>
      </vt:variant>
      <vt:variant>
        <vt:lpwstr>_Toc443918871</vt:lpwstr>
      </vt:variant>
      <vt:variant>
        <vt:i4>2031668</vt:i4>
      </vt:variant>
      <vt:variant>
        <vt:i4>452</vt:i4>
      </vt:variant>
      <vt:variant>
        <vt:i4>0</vt:i4>
      </vt:variant>
      <vt:variant>
        <vt:i4>5</vt:i4>
      </vt:variant>
      <vt:variant>
        <vt:lpwstr/>
      </vt:variant>
      <vt:variant>
        <vt:lpwstr>_Toc443920152</vt:lpwstr>
      </vt:variant>
      <vt:variant>
        <vt:i4>2031668</vt:i4>
      </vt:variant>
      <vt:variant>
        <vt:i4>446</vt:i4>
      </vt:variant>
      <vt:variant>
        <vt:i4>0</vt:i4>
      </vt:variant>
      <vt:variant>
        <vt:i4>5</vt:i4>
      </vt:variant>
      <vt:variant>
        <vt:lpwstr/>
      </vt:variant>
      <vt:variant>
        <vt:lpwstr>_Toc443920151</vt:lpwstr>
      </vt:variant>
      <vt:variant>
        <vt:i4>2031668</vt:i4>
      </vt:variant>
      <vt:variant>
        <vt:i4>440</vt:i4>
      </vt:variant>
      <vt:variant>
        <vt:i4>0</vt:i4>
      </vt:variant>
      <vt:variant>
        <vt:i4>5</vt:i4>
      </vt:variant>
      <vt:variant>
        <vt:lpwstr/>
      </vt:variant>
      <vt:variant>
        <vt:lpwstr>_Toc443920150</vt:lpwstr>
      </vt:variant>
      <vt:variant>
        <vt:i4>1966132</vt:i4>
      </vt:variant>
      <vt:variant>
        <vt:i4>434</vt:i4>
      </vt:variant>
      <vt:variant>
        <vt:i4>0</vt:i4>
      </vt:variant>
      <vt:variant>
        <vt:i4>5</vt:i4>
      </vt:variant>
      <vt:variant>
        <vt:lpwstr/>
      </vt:variant>
      <vt:variant>
        <vt:lpwstr>_Toc443920149</vt:lpwstr>
      </vt:variant>
      <vt:variant>
        <vt:i4>1966132</vt:i4>
      </vt:variant>
      <vt:variant>
        <vt:i4>428</vt:i4>
      </vt:variant>
      <vt:variant>
        <vt:i4>0</vt:i4>
      </vt:variant>
      <vt:variant>
        <vt:i4>5</vt:i4>
      </vt:variant>
      <vt:variant>
        <vt:lpwstr/>
      </vt:variant>
      <vt:variant>
        <vt:lpwstr>_Toc443920147</vt:lpwstr>
      </vt:variant>
      <vt:variant>
        <vt:i4>1966132</vt:i4>
      </vt:variant>
      <vt:variant>
        <vt:i4>422</vt:i4>
      </vt:variant>
      <vt:variant>
        <vt:i4>0</vt:i4>
      </vt:variant>
      <vt:variant>
        <vt:i4>5</vt:i4>
      </vt:variant>
      <vt:variant>
        <vt:lpwstr/>
      </vt:variant>
      <vt:variant>
        <vt:lpwstr>_Toc443920146</vt:lpwstr>
      </vt:variant>
      <vt:variant>
        <vt:i4>1966132</vt:i4>
      </vt:variant>
      <vt:variant>
        <vt:i4>416</vt:i4>
      </vt:variant>
      <vt:variant>
        <vt:i4>0</vt:i4>
      </vt:variant>
      <vt:variant>
        <vt:i4>5</vt:i4>
      </vt:variant>
      <vt:variant>
        <vt:lpwstr/>
      </vt:variant>
      <vt:variant>
        <vt:lpwstr>_Toc443920145</vt:lpwstr>
      </vt:variant>
      <vt:variant>
        <vt:i4>1966132</vt:i4>
      </vt:variant>
      <vt:variant>
        <vt:i4>410</vt:i4>
      </vt:variant>
      <vt:variant>
        <vt:i4>0</vt:i4>
      </vt:variant>
      <vt:variant>
        <vt:i4>5</vt:i4>
      </vt:variant>
      <vt:variant>
        <vt:lpwstr/>
      </vt:variant>
      <vt:variant>
        <vt:lpwstr>_Toc443920144</vt:lpwstr>
      </vt:variant>
      <vt:variant>
        <vt:i4>1966132</vt:i4>
      </vt:variant>
      <vt:variant>
        <vt:i4>404</vt:i4>
      </vt:variant>
      <vt:variant>
        <vt:i4>0</vt:i4>
      </vt:variant>
      <vt:variant>
        <vt:i4>5</vt:i4>
      </vt:variant>
      <vt:variant>
        <vt:lpwstr/>
      </vt:variant>
      <vt:variant>
        <vt:lpwstr>_Toc443920142</vt:lpwstr>
      </vt:variant>
      <vt:variant>
        <vt:i4>1966132</vt:i4>
      </vt:variant>
      <vt:variant>
        <vt:i4>398</vt:i4>
      </vt:variant>
      <vt:variant>
        <vt:i4>0</vt:i4>
      </vt:variant>
      <vt:variant>
        <vt:i4>5</vt:i4>
      </vt:variant>
      <vt:variant>
        <vt:lpwstr/>
      </vt:variant>
      <vt:variant>
        <vt:lpwstr>_Toc443920141</vt:lpwstr>
      </vt:variant>
      <vt:variant>
        <vt:i4>1966132</vt:i4>
      </vt:variant>
      <vt:variant>
        <vt:i4>392</vt:i4>
      </vt:variant>
      <vt:variant>
        <vt:i4>0</vt:i4>
      </vt:variant>
      <vt:variant>
        <vt:i4>5</vt:i4>
      </vt:variant>
      <vt:variant>
        <vt:lpwstr/>
      </vt:variant>
      <vt:variant>
        <vt:lpwstr>_Toc443920140</vt:lpwstr>
      </vt:variant>
      <vt:variant>
        <vt:i4>1638452</vt:i4>
      </vt:variant>
      <vt:variant>
        <vt:i4>386</vt:i4>
      </vt:variant>
      <vt:variant>
        <vt:i4>0</vt:i4>
      </vt:variant>
      <vt:variant>
        <vt:i4>5</vt:i4>
      </vt:variant>
      <vt:variant>
        <vt:lpwstr/>
      </vt:variant>
      <vt:variant>
        <vt:lpwstr>_Toc443920139</vt:lpwstr>
      </vt:variant>
      <vt:variant>
        <vt:i4>1638452</vt:i4>
      </vt:variant>
      <vt:variant>
        <vt:i4>380</vt:i4>
      </vt:variant>
      <vt:variant>
        <vt:i4>0</vt:i4>
      </vt:variant>
      <vt:variant>
        <vt:i4>5</vt:i4>
      </vt:variant>
      <vt:variant>
        <vt:lpwstr/>
      </vt:variant>
      <vt:variant>
        <vt:lpwstr>_Toc443920137</vt:lpwstr>
      </vt:variant>
      <vt:variant>
        <vt:i4>1638452</vt:i4>
      </vt:variant>
      <vt:variant>
        <vt:i4>374</vt:i4>
      </vt:variant>
      <vt:variant>
        <vt:i4>0</vt:i4>
      </vt:variant>
      <vt:variant>
        <vt:i4>5</vt:i4>
      </vt:variant>
      <vt:variant>
        <vt:lpwstr/>
      </vt:variant>
      <vt:variant>
        <vt:lpwstr>_Toc443920136</vt:lpwstr>
      </vt:variant>
      <vt:variant>
        <vt:i4>1638452</vt:i4>
      </vt:variant>
      <vt:variant>
        <vt:i4>368</vt:i4>
      </vt:variant>
      <vt:variant>
        <vt:i4>0</vt:i4>
      </vt:variant>
      <vt:variant>
        <vt:i4>5</vt:i4>
      </vt:variant>
      <vt:variant>
        <vt:lpwstr/>
      </vt:variant>
      <vt:variant>
        <vt:lpwstr>_Toc443920135</vt:lpwstr>
      </vt:variant>
      <vt:variant>
        <vt:i4>1638452</vt:i4>
      </vt:variant>
      <vt:variant>
        <vt:i4>362</vt:i4>
      </vt:variant>
      <vt:variant>
        <vt:i4>0</vt:i4>
      </vt:variant>
      <vt:variant>
        <vt:i4>5</vt:i4>
      </vt:variant>
      <vt:variant>
        <vt:lpwstr/>
      </vt:variant>
      <vt:variant>
        <vt:lpwstr>_Toc443920134</vt:lpwstr>
      </vt:variant>
      <vt:variant>
        <vt:i4>1638452</vt:i4>
      </vt:variant>
      <vt:variant>
        <vt:i4>356</vt:i4>
      </vt:variant>
      <vt:variant>
        <vt:i4>0</vt:i4>
      </vt:variant>
      <vt:variant>
        <vt:i4>5</vt:i4>
      </vt:variant>
      <vt:variant>
        <vt:lpwstr/>
      </vt:variant>
      <vt:variant>
        <vt:lpwstr>_Toc443920131</vt:lpwstr>
      </vt:variant>
      <vt:variant>
        <vt:i4>1572916</vt:i4>
      </vt:variant>
      <vt:variant>
        <vt:i4>350</vt:i4>
      </vt:variant>
      <vt:variant>
        <vt:i4>0</vt:i4>
      </vt:variant>
      <vt:variant>
        <vt:i4>5</vt:i4>
      </vt:variant>
      <vt:variant>
        <vt:lpwstr/>
      </vt:variant>
      <vt:variant>
        <vt:lpwstr>_Toc443920129</vt:lpwstr>
      </vt:variant>
      <vt:variant>
        <vt:i4>1572916</vt:i4>
      </vt:variant>
      <vt:variant>
        <vt:i4>344</vt:i4>
      </vt:variant>
      <vt:variant>
        <vt:i4>0</vt:i4>
      </vt:variant>
      <vt:variant>
        <vt:i4>5</vt:i4>
      </vt:variant>
      <vt:variant>
        <vt:lpwstr/>
      </vt:variant>
      <vt:variant>
        <vt:lpwstr>_Toc443920128</vt:lpwstr>
      </vt:variant>
      <vt:variant>
        <vt:i4>1572916</vt:i4>
      </vt:variant>
      <vt:variant>
        <vt:i4>338</vt:i4>
      </vt:variant>
      <vt:variant>
        <vt:i4>0</vt:i4>
      </vt:variant>
      <vt:variant>
        <vt:i4>5</vt:i4>
      </vt:variant>
      <vt:variant>
        <vt:lpwstr/>
      </vt:variant>
      <vt:variant>
        <vt:lpwstr>_Toc443920127</vt:lpwstr>
      </vt:variant>
      <vt:variant>
        <vt:i4>1572916</vt:i4>
      </vt:variant>
      <vt:variant>
        <vt:i4>332</vt:i4>
      </vt:variant>
      <vt:variant>
        <vt:i4>0</vt:i4>
      </vt:variant>
      <vt:variant>
        <vt:i4>5</vt:i4>
      </vt:variant>
      <vt:variant>
        <vt:lpwstr/>
      </vt:variant>
      <vt:variant>
        <vt:lpwstr>_Toc443920126</vt:lpwstr>
      </vt:variant>
      <vt:variant>
        <vt:i4>1572916</vt:i4>
      </vt:variant>
      <vt:variant>
        <vt:i4>326</vt:i4>
      </vt:variant>
      <vt:variant>
        <vt:i4>0</vt:i4>
      </vt:variant>
      <vt:variant>
        <vt:i4>5</vt:i4>
      </vt:variant>
      <vt:variant>
        <vt:lpwstr/>
      </vt:variant>
      <vt:variant>
        <vt:lpwstr>_Toc443920124</vt:lpwstr>
      </vt:variant>
      <vt:variant>
        <vt:i4>1572916</vt:i4>
      </vt:variant>
      <vt:variant>
        <vt:i4>320</vt:i4>
      </vt:variant>
      <vt:variant>
        <vt:i4>0</vt:i4>
      </vt:variant>
      <vt:variant>
        <vt:i4>5</vt:i4>
      </vt:variant>
      <vt:variant>
        <vt:lpwstr/>
      </vt:variant>
      <vt:variant>
        <vt:lpwstr>_Toc443920123</vt:lpwstr>
      </vt:variant>
      <vt:variant>
        <vt:i4>1572916</vt:i4>
      </vt:variant>
      <vt:variant>
        <vt:i4>314</vt:i4>
      </vt:variant>
      <vt:variant>
        <vt:i4>0</vt:i4>
      </vt:variant>
      <vt:variant>
        <vt:i4>5</vt:i4>
      </vt:variant>
      <vt:variant>
        <vt:lpwstr/>
      </vt:variant>
      <vt:variant>
        <vt:lpwstr>_Toc443920122</vt:lpwstr>
      </vt:variant>
      <vt:variant>
        <vt:i4>1572916</vt:i4>
      </vt:variant>
      <vt:variant>
        <vt:i4>308</vt:i4>
      </vt:variant>
      <vt:variant>
        <vt:i4>0</vt:i4>
      </vt:variant>
      <vt:variant>
        <vt:i4>5</vt:i4>
      </vt:variant>
      <vt:variant>
        <vt:lpwstr/>
      </vt:variant>
      <vt:variant>
        <vt:lpwstr>_Toc443920121</vt:lpwstr>
      </vt:variant>
      <vt:variant>
        <vt:i4>1769524</vt:i4>
      </vt:variant>
      <vt:variant>
        <vt:i4>302</vt:i4>
      </vt:variant>
      <vt:variant>
        <vt:i4>0</vt:i4>
      </vt:variant>
      <vt:variant>
        <vt:i4>5</vt:i4>
      </vt:variant>
      <vt:variant>
        <vt:lpwstr/>
      </vt:variant>
      <vt:variant>
        <vt:lpwstr>_Toc443920119</vt:lpwstr>
      </vt:variant>
      <vt:variant>
        <vt:i4>1769524</vt:i4>
      </vt:variant>
      <vt:variant>
        <vt:i4>296</vt:i4>
      </vt:variant>
      <vt:variant>
        <vt:i4>0</vt:i4>
      </vt:variant>
      <vt:variant>
        <vt:i4>5</vt:i4>
      </vt:variant>
      <vt:variant>
        <vt:lpwstr/>
      </vt:variant>
      <vt:variant>
        <vt:lpwstr>_Toc443920118</vt:lpwstr>
      </vt:variant>
      <vt:variant>
        <vt:i4>1769524</vt:i4>
      </vt:variant>
      <vt:variant>
        <vt:i4>290</vt:i4>
      </vt:variant>
      <vt:variant>
        <vt:i4>0</vt:i4>
      </vt:variant>
      <vt:variant>
        <vt:i4>5</vt:i4>
      </vt:variant>
      <vt:variant>
        <vt:lpwstr/>
      </vt:variant>
      <vt:variant>
        <vt:lpwstr>_Toc443920117</vt:lpwstr>
      </vt:variant>
      <vt:variant>
        <vt:i4>1769524</vt:i4>
      </vt:variant>
      <vt:variant>
        <vt:i4>284</vt:i4>
      </vt:variant>
      <vt:variant>
        <vt:i4>0</vt:i4>
      </vt:variant>
      <vt:variant>
        <vt:i4>5</vt:i4>
      </vt:variant>
      <vt:variant>
        <vt:lpwstr/>
      </vt:variant>
      <vt:variant>
        <vt:lpwstr>_Toc443920116</vt:lpwstr>
      </vt:variant>
      <vt:variant>
        <vt:i4>1769524</vt:i4>
      </vt:variant>
      <vt:variant>
        <vt:i4>278</vt:i4>
      </vt:variant>
      <vt:variant>
        <vt:i4>0</vt:i4>
      </vt:variant>
      <vt:variant>
        <vt:i4>5</vt:i4>
      </vt:variant>
      <vt:variant>
        <vt:lpwstr/>
      </vt:variant>
      <vt:variant>
        <vt:lpwstr>_Toc443920115</vt:lpwstr>
      </vt:variant>
      <vt:variant>
        <vt:i4>1769524</vt:i4>
      </vt:variant>
      <vt:variant>
        <vt:i4>272</vt:i4>
      </vt:variant>
      <vt:variant>
        <vt:i4>0</vt:i4>
      </vt:variant>
      <vt:variant>
        <vt:i4>5</vt:i4>
      </vt:variant>
      <vt:variant>
        <vt:lpwstr/>
      </vt:variant>
      <vt:variant>
        <vt:lpwstr>_Toc443920113</vt:lpwstr>
      </vt:variant>
      <vt:variant>
        <vt:i4>1769524</vt:i4>
      </vt:variant>
      <vt:variant>
        <vt:i4>266</vt:i4>
      </vt:variant>
      <vt:variant>
        <vt:i4>0</vt:i4>
      </vt:variant>
      <vt:variant>
        <vt:i4>5</vt:i4>
      </vt:variant>
      <vt:variant>
        <vt:lpwstr/>
      </vt:variant>
      <vt:variant>
        <vt:lpwstr>_Toc443920112</vt:lpwstr>
      </vt:variant>
      <vt:variant>
        <vt:i4>1769524</vt:i4>
      </vt:variant>
      <vt:variant>
        <vt:i4>260</vt:i4>
      </vt:variant>
      <vt:variant>
        <vt:i4>0</vt:i4>
      </vt:variant>
      <vt:variant>
        <vt:i4>5</vt:i4>
      </vt:variant>
      <vt:variant>
        <vt:lpwstr/>
      </vt:variant>
      <vt:variant>
        <vt:lpwstr>_Toc443920111</vt:lpwstr>
      </vt:variant>
      <vt:variant>
        <vt:i4>1769524</vt:i4>
      </vt:variant>
      <vt:variant>
        <vt:i4>254</vt:i4>
      </vt:variant>
      <vt:variant>
        <vt:i4>0</vt:i4>
      </vt:variant>
      <vt:variant>
        <vt:i4>5</vt:i4>
      </vt:variant>
      <vt:variant>
        <vt:lpwstr/>
      </vt:variant>
      <vt:variant>
        <vt:lpwstr>_Toc443920110</vt:lpwstr>
      </vt:variant>
      <vt:variant>
        <vt:i4>1703988</vt:i4>
      </vt:variant>
      <vt:variant>
        <vt:i4>248</vt:i4>
      </vt:variant>
      <vt:variant>
        <vt:i4>0</vt:i4>
      </vt:variant>
      <vt:variant>
        <vt:i4>5</vt:i4>
      </vt:variant>
      <vt:variant>
        <vt:lpwstr/>
      </vt:variant>
      <vt:variant>
        <vt:lpwstr>_Toc443920109</vt:lpwstr>
      </vt:variant>
      <vt:variant>
        <vt:i4>1703988</vt:i4>
      </vt:variant>
      <vt:variant>
        <vt:i4>242</vt:i4>
      </vt:variant>
      <vt:variant>
        <vt:i4>0</vt:i4>
      </vt:variant>
      <vt:variant>
        <vt:i4>5</vt:i4>
      </vt:variant>
      <vt:variant>
        <vt:lpwstr/>
      </vt:variant>
      <vt:variant>
        <vt:lpwstr>_Toc443920108</vt:lpwstr>
      </vt:variant>
      <vt:variant>
        <vt:i4>1703988</vt:i4>
      </vt:variant>
      <vt:variant>
        <vt:i4>236</vt:i4>
      </vt:variant>
      <vt:variant>
        <vt:i4>0</vt:i4>
      </vt:variant>
      <vt:variant>
        <vt:i4>5</vt:i4>
      </vt:variant>
      <vt:variant>
        <vt:lpwstr/>
      </vt:variant>
      <vt:variant>
        <vt:lpwstr>_Toc443920103</vt:lpwstr>
      </vt:variant>
      <vt:variant>
        <vt:i4>1245237</vt:i4>
      </vt:variant>
      <vt:variant>
        <vt:i4>230</vt:i4>
      </vt:variant>
      <vt:variant>
        <vt:i4>0</vt:i4>
      </vt:variant>
      <vt:variant>
        <vt:i4>5</vt:i4>
      </vt:variant>
      <vt:variant>
        <vt:lpwstr/>
      </vt:variant>
      <vt:variant>
        <vt:lpwstr>_Toc443920098</vt:lpwstr>
      </vt:variant>
      <vt:variant>
        <vt:i4>1245237</vt:i4>
      </vt:variant>
      <vt:variant>
        <vt:i4>224</vt:i4>
      </vt:variant>
      <vt:variant>
        <vt:i4>0</vt:i4>
      </vt:variant>
      <vt:variant>
        <vt:i4>5</vt:i4>
      </vt:variant>
      <vt:variant>
        <vt:lpwstr/>
      </vt:variant>
      <vt:variant>
        <vt:lpwstr>_Toc443920097</vt:lpwstr>
      </vt:variant>
      <vt:variant>
        <vt:i4>1245237</vt:i4>
      </vt:variant>
      <vt:variant>
        <vt:i4>218</vt:i4>
      </vt:variant>
      <vt:variant>
        <vt:i4>0</vt:i4>
      </vt:variant>
      <vt:variant>
        <vt:i4>5</vt:i4>
      </vt:variant>
      <vt:variant>
        <vt:lpwstr/>
      </vt:variant>
      <vt:variant>
        <vt:lpwstr>_Toc443920096</vt:lpwstr>
      </vt:variant>
      <vt:variant>
        <vt:i4>1245237</vt:i4>
      </vt:variant>
      <vt:variant>
        <vt:i4>212</vt:i4>
      </vt:variant>
      <vt:variant>
        <vt:i4>0</vt:i4>
      </vt:variant>
      <vt:variant>
        <vt:i4>5</vt:i4>
      </vt:variant>
      <vt:variant>
        <vt:lpwstr/>
      </vt:variant>
      <vt:variant>
        <vt:lpwstr>_Toc443920095</vt:lpwstr>
      </vt:variant>
      <vt:variant>
        <vt:i4>1245237</vt:i4>
      </vt:variant>
      <vt:variant>
        <vt:i4>206</vt:i4>
      </vt:variant>
      <vt:variant>
        <vt:i4>0</vt:i4>
      </vt:variant>
      <vt:variant>
        <vt:i4>5</vt:i4>
      </vt:variant>
      <vt:variant>
        <vt:lpwstr/>
      </vt:variant>
      <vt:variant>
        <vt:lpwstr>_Toc443920094</vt:lpwstr>
      </vt:variant>
      <vt:variant>
        <vt:i4>1245237</vt:i4>
      </vt:variant>
      <vt:variant>
        <vt:i4>200</vt:i4>
      </vt:variant>
      <vt:variant>
        <vt:i4>0</vt:i4>
      </vt:variant>
      <vt:variant>
        <vt:i4>5</vt:i4>
      </vt:variant>
      <vt:variant>
        <vt:lpwstr/>
      </vt:variant>
      <vt:variant>
        <vt:lpwstr>_Toc443920093</vt:lpwstr>
      </vt:variant>
      <vt:variant>
        <vt:i4>1245237</vt:i4>
      </vt:variant>
      <vt:variant>
        <vt:i4>194</vt:i4>
      </vt:variant>
      <vt:variant>
        <vt:i4>0</vt:i4>
      </vt:variant>
      <vt:variant>
        <vt:i4>5</vt:i4>
      </vt:variant>
      <vt:variant>
        <vt:lpwstr/>
      </vt:variant>
      <vt:variant>
        <vt:lpwstr>_Toc443920092</vt:lpwstr>
      </vt:variant>
      <vt:variant>
        <vt:i4>1245237</vt:i4>
      </vt:variant>
      <vt:variant>
        <vt:i4>188</vt:i4>
      </vt:variant>
      <vt:variant>
        <vt:i4>0</vt:i4>
      </vt:variant>
      <vt:variant>
        <vt:i4>5</vt:i4>
      </vt:variant>
      <vt:variant>
        <vt:lpwstr/>
      </vt:variant>
      <vt:variant>
        <vt:lpwstr>_Toc443920091</vt:lpwstr>
      </vt:variant>
      <vt:variant>
        <vt:i4>1245237</vt:i4>
      </vt:variant>
      <vt:variant>
        <vt:i4>182</vt:i4>
      </vt:variant>
      <vt:variant>
        <vt:i4>0</vt:i4>
      </vt:variant>
      <vt:variant>
        <vt:i4>5</vt:i4>
      </vt:variant>
      <vt:variant>
        <vt:lpwstr/>
      </vt:variant>
      <vt:variant>
        <vt:lpwstr>_Toc443920090</vt:lpwstr>
      </vt:variant>
      <vt:variant>
        <vt:i4>1179701</vt:i4>
      </vt:variant>
      <vt:variant>
        <vt:i4>176</vt:i4>
      </vt:variant>
      <vt:variant>
        <vt:i4>0</vt:i4>
      </vt:variant>
      <vt:variant>
        <vt:i4>5</vt:i4>
      </vt:variant>
      <vt:variant>
        <vt:lpwstr/>
      </vt:variant>
      <vt:variant>
        <vt:lpwstr>_Toc443920089</vt:lpwstr>
      </vt:variant>
      <vt:variant>
        <vt:i4>1179701</vt:i4>
      </vt:variant>
      <vt:variant>
        <vt:i4>170</vt:i4>
      </vt:variant>
      <vt:variant>
        <vt:i4>0</vt:i4>
      </vt:variant>
      <vt:variant>
        <vt:i4>5</vt:i4>
      </vt:variant>
      <vt:variant>
        <vt:lpwstr/>
      </vt:variant>
      <vt:variant>
        <vt:lpwstr>_Toc443920088</vt:lpwstr>
      </vt:variant>
      <vt:variant>
        <vt:i4>1179701</vt:i4>
      </vt:variant>
      <vt:variant>
        <vt:i4>164</vt:i4>
      </vt:variant>
      <vt:variant>
        <vt:i4>0</vt:i4>
      </vt:variant>
      <vt:variant>
        <vt:i4>5</vt:i4>
      </vt:variant>
      <vt:variant>
        <vt:lpwstr/>
      </vt:variant>
      <vt:variant>
        <vt:lpwstr>_Toc443920087</vt:lpwstr>
      </vt:variant>
      <vt:variant>
        <vt:i4>1179701</vt:i4>
      </vt:variant>
      <vt:variant>
        <vt:i4>158</vt:i4>
      </vt:variant>
      <vt:variant>
        <vt:i4>0</vt:i4>
      </vt:variant>
      <vt:variant>
        <vt:i4>5</vt:i4>
      </vt:variant>
      <vt:variant>
        <vt:lpwstr/>
      </vt:variant>
      <vt:variant>
        <vt:lpwstr>_Toc443920086</vt:lpwstr>
      </vt:variant>
      <vt:variant>
        <vt:i4>1179701</vt:i4>
      </vt:variant>
      <vt:variant>
        <vt:i4>152</vt:i4>
      </vt:variant>
      <vt:variant>
        <vt:i4>0</vt:i4>
      </vt:variant>
      <vt:variant>
        <vt:i4>5</vt:i4>
      </vt:variant>
      <vt:variant>
        <vt:lpwstr/>
      </vt:variant>
      <vt:variant>
        <vt:lpwstr>_Toc443920085</vt:lpwstr>
      </vt:variant>
      <vt:variant>
        <vt:i4>1179701</vt:i4>
      </vt:variant>
      <vt:variant>
        <vt:i4>146</vt:i4>
      </vt:variant>
      <vt:variant>
        <vt:i4>0</vt:i4>
      </vt:variant>
      <vt:variant>
        <vt:i4>5</vt:i4>
      </vt:variant>
      <vt:variant>
        <vt:lpwstr/>
      </vt:variant>
      <vt:variant>
        <vt:lpwstr>_Toc443920084</vt:lpwstr>
      </vt:variant>
      <vt:variant>
        <vt:i4>1179701</vt:i4>
      </vt:variant>
      <vt:variant>
        <vt:i4>140</vt:i4>
      </vt:variant>
      <vt:variant>
        <vt:i4>0</vt:i4>
      </vt:variant>
      <vt:variant>
        <vt:i4>5</vt:i4>
      </vt:variant>
      <vt:variant>
        <vt:lpwstr/>
      </vt:variant>
      <vt:variant>
        <vt:lpwstr>_Toc443920083</vt:lpwstr>
      </vt:variant>
      <vt:variant>
        <vt:i4>1179701</vt:i4>
      </vt:variant>
      <vt:variant>
        <vt:i4>134</vt:i4>
      </vt:variant>
      <vt:variant>
        <vt:i4>0</vt:i4>
      </vt:variant>
      <vt:variant>
        <vt:i4>5</vt:i4>
      </vt:variant>
      <vt:variant>
        <vt:lpwstr/>
      </vt:variant>
      <vt:variant>
        <vt:lpwstr>_Toc443920080</vt:lpwstr>
      </vt:variant>
      <vt:variant>
        <vt:i4>1900597</vt:i4>
      </vt:variant>
      <vt:variant>
        <vt:i4>128</vt:i4>
      </vt:variant>
      <vt:variant>
        <vt:i4>0</vt:i4>
      </vt:variant>
      <vt:variant>
        <vt:i4>5</vt:i4>
      </vt:variant>
      <vt:variant>
        <vt:lpwstr/>
      </vt:variant>
      <vt:variant>
        <vt:lpwstr>_Toc443920079</vt:lpwstr>
      </vt:variant>
      <vt:variant>
        <vt:i4>1900597</vt:i4>
      </vt:variant>
      <vt:variant>
        <vt:i4>122</vt:i4>
      </vt:variant>
      <vt:variant>
        <vt:i4>0</vt:i4>
      </vt:variant>
      <vt:variant>
        <vt:i4>5</vt:i4>
      </vt:variant>
      <vt:variant>
        <vt:lpwstr/>
      </vt:variant>
      <vt:variant>
        <vt:lpwstr>_Toc443920078</vt:lpwstr>
      </vt:variant>
      <vt:variant>
        <vt:i4>1900597</vt:i4>
      </vt:variant>
      <vt:variant>
        <vt:i4>116</vt:i4>
      </vt:variant>
      <vt:variant>
        <vt:i4>0</vt:i4>
      </vt:variant>
      <vt:variant>
        <vt:i4>5</vt:i4>
      </vt:variant>
      <vt:variant>
        <vt:lpwstr/>
      </vt:variant>
      <vt:variant>
        <vt:lpwstr>_Toc443920075</vt:lpwstr>
      </vt:variant>
      <vt:variant>
        <vt:i4>1900597</vt:i4>
      </vt:variant>
      <vt:variant>
        <vt:i4>110</vt:i4>
      </vt:variant>
      <vt:variant>
        <vt:i4>0</vt:i4>
      </vt:variant>
      <vt:variant>
        <vt:i4>5</vt:i4>
      </vt:variant>
      <vt:variant>
        <vt:lpwstr/>
      </vt:variant>
      <vt:variant>
        <vt:lpwstr>_Toc443920074</vt:lpwstr>
      </vt:variant>
      <vt:variant>
        <vt:i4>1900597</vt:i4>
      </vt:variant>
      <vt:variant>
        <vt:i4>104</vt:i4>
      </vt:variant>
      <vt:variant>
        <vt:i4>0</vt:i4>
      </vt:variant>
      <vt:variant>
        <vt:i4>5</vt:i4>
      </vt:variant>
      <vt:variant>
        <vt:lpwstr/>
      </vt:variant>
      <vt:variant>
        <vt:lpwstr>_Toc443920071</vt:lpwstr>
      </vt:variant>
      <vt:variant>
        <vt:i4>1900597</vt:i4>
      </vt:variant>
      <vt:variant>
        <vt:i4>98</vt:i4>
      </vt:variant>
      <vt:variant>
        <vt:i4>0</vt:i4>
      </vt:variant>
      <vt:variant>
        <vt:i4>5</vt:i4>
      </vt:variant>
      <vt:variant>
        <vt:lpwstr/>
      </vt:variant>
      <vt:variant>
        <vt:lpwstr>_Toc443920070</vt:lpwstr>
      </vt:variant>
      <vt:variant>
        <vt:i4>1835061</vt:i4>
      </vt:variant>
      <vt:variant>
        <vt:i4>92</vt:i4>
      </vt:variant>
      <vt:variant>
        <vt:i4>0</vt:i4>
      </vt:variant>
      <vt:variant>
        <vt:i4>5</vt:i4>
      </vt:variant>
      <vt:variant>
        <vt:lpwstr/>
      </vt:variant>
      <vt:variant>
        <vt:lpwstr>_Toc443920069</vt:lpwstr>
      </vt:variant>
      <vt:variant>
        <vt:i4>1835061</vt:i4>
      </vt:variant>
      <vt:variant>
        <vt:i4>86</vt:i4>
      </vt:variant>
      <vt:variant>
        <vt:i4>0</vt:i4>
      </vt:variant>
      <vt:variant>
        <vt:i4>5</vt:i4>
      </vt:variant>
      <vt:variant>
        <vt:lpwstr/>
      </vt:variant>
      <vt:variant>
        <vt:lpwstr>_Toc443920066</vt:lpwstr>
      </vt:variant>
      <vt:variant>
        <vt:i4>1835061</vt:i4>
      </vt:variant>
      <vt:variant>
        <vt:i4>80</vt:i4>
      </vt:variant>
      <vt:variant>
        <vt:i4>0</vt:i4>
      </vt:variant>
      <vt:variant>
        <vt:i4>5</vt:i4>
      </vt:variant>
      <vt:variant>
        <vt:lpwstr/>
      </vt:variant>
      <vt:variant>
        <vt:lpwstr>_Toc443920065</vt:lpwstr>
      </vt:variant>
      <vt:variant>
        <vt:i4>1835061</vt:i4>
      </vt:variant>
      <vt:variant>
        <vt:i4>74</vt:i4>
      </vt:variant>
      <vt:variant>
        <vt:i4>0</vt:i4>
      </vt:variant>
      <vt:variant>
        <vt:i4>5</vt:i4>
      </vt:variant>
      <vt:variant>
        <vt:lpwstr/>
      </vt:variant>
      <vt:variant>
        <vt:lpwstr>_Toc443920060</vt:lpwstr>
      </vt:variant>
      <vt:variant>
        <vt:i4>2031669</vt:i4>
      </vt:variant>
      <vt:variant>
        <vt:i4>68</vt:i4>
      </vt:variant>
      <vt:variant>
        <vt:i4>0</vt:i4>
      </vt:variant>
      <vt:variant>
        <vt:i4>5</vt:i4>
      </vt:variant>
      <vt:variant>
        <vt:lpwstr/>
      </vt:variant>
      <vt:variant>
        <vt:lpwstr>_Toc443920057</vt:lpwstr>
      </vt:variant>
      <vt:variant>
        <vt:i4>2031669</vt:i4>
      </vt:variant>
      <vt:variant>
        <vt:i4>62</vt:i4>
      </vt:variant>
      <vt:variant>
        <vt:i4>0</vt:i4>
      </vt:variant>
      <vt:variant>
        <vt:i4>5</vt:i4>
      </vt:variant>
      <vt:variant>
        <vt:lpwstr/>
      </vt:variant>
      <vt:variant>
        <vt:lpwstr>_Toc443920056</vt:lpwstr>
      </vt:variant>
      <vt:variant>
        <vt:i4>2031669</vt:i4>
      </vt:variant>
      <vt:variant>
        <vt:i4>56</vt:i4>
      </vt:variant>
      <vt:variant>
        <vt:i4>0</vt:i4>
      </vt:variant>
      <vt:variant>
        <vt:i4>5</vt:i4>
      </vt:variant>
      <vt:variant>
        <vt:lpwstr/>
      </vt:variant>
      <vt:variant>
        <vt:lpwstr>_Toc443920055</vt:lpwstr>
      </vt:variant>
      <vt:variant>
        <vt:i4>2031669</vt:i4>
      </vt:variant>
      <vt:variant>
        <vt:i4>50</vt:i4>
      </vt:variant>
      <vt:variant>
        <vt:i4>0</vt:i4>
      </vt:variant>
      <vt:variant>
        <vt:i4>5</vt:i4>
      </vt:variant>
      <vt:variant>
        <vt:lpwstr/>
      </vt:variant>
      <vt:variant>
        <vt:lpwstr>_Toc443920051</vt:lpwstr>
      </vt:variant>
      <vt:variant>
        <vt:i4>2031669</vt:i4>
      </vt:variant>
      <vt:variant>
        <vt:i4>44</vt:i4>
      </vt:variant>
      <vt:variant>
        <vt:i4>0</vt:i4>
      </vt:variant>
      <vt:variant>
        <vt:i4>5</vt:i4>
      </vt:variant>
      <vt:variant>
        <vt:lpwstr/>
      </vt:variant>
      <vt:variant>
        <vt:lpwstr>_Toc443920050</vt:lpwstr>
      </vt:variant>
      <vt:variant>
        <vt:i4>1966133</vt:i4>
      </vt:variant>
      <vt:variant>
        <vt:i4>38</vt:i4>
      </vt:variant>
      <vt:variant>
        <vt:i4>0</vt:i4>
      </vt:variant>
      <vt:variant>
        <vt:i4>5</vt:i4>
      </vt:variant>
      <vt:variant>
        <vt:lpwstr/>
      </vt:variant>
      <vt:variant>
        <vt:lpwstr>_Toc443920049</vt:lpwstr>
      </vt:variant>
      <vt:variant>
        <vt:i4>1966133</vt:i4>
      </vt:variant>
      <vt:variant>
        <vt:i4>32</vt:i4>
      </vt:variant>
      <vt:variant>
        <vt:i4>0</vt:i4>
      </vt:variant>
      <vt:variant>
        <vt:i4>5</vt:i4>
      </vt:variant>
      <vt:variant>
        <vt:lpwstr/>
      </vt:variant>
      <vt:variant>
        <vt:lpwstr>_Toc443920048</vt:lpwstr>
      </vt:variant>
      <vt:variant>
        <vt:i4>1966133</vt:i4>
      </vt:variant>
      <vt:variant>
        <vt:i4>26</vt:i4>
      </vt:variant>
      <vt:variant>
        <vt:i4>0</vt:i4>
      </vt:variant>
      <vt:variant>
        <vt:i4>5</vt:i4>
      </vt:variant>
      <vt:variant>
        <vt:lpwstr/>
      </vt:variant>
      <vt:variant>
        <vt:lpwstr>_Toc443920047</vt:lpwstr>
      </vt:variant>
      <vt:variant>
        <vt:i4>1966133</vt:i4>
      </vt:variant>
      <vt:variant>
        <vt:i4>20</vt:i4>
      </vt:variant>
      <vt:variant>
        <vt:i4>0</vt:i4>
      </vt:variant>
      <vt:variant>
        <vt:i4>5</vt:i4>
      </vt:variant>
      <vt:variant>
        <vt:lpwstr/>
      </vt:variant>
      <vt:variant>
        <vt:lpwstr>_Toc443920045</vt:lpwstr>
      </vt:variant>
      <vt:variant>
        <vt:i4>1966133</vt:i4>
      </vt:variant>
      <vt:variant>
        <vt:i4>14</vt:i4>
      </vt:variant>
      <vt:variant>
        <vt:i4>0</vt:i4>
      </vt:variant>
      <vt:variant>
        <vt:i4>5</vt:i4>
      </vt:variant>
      <vt:variant>
        <vt:lpwstr/>
      </vt:variant>
      <vt:variant>
        <vt:lpwstr>_Toc443920044</vt:lpwstr>
      </vt:variant>
      <vt:variant>
        <vt:i4>1966133</vt:i4>
      </vt:variant>
      <vt:variant>
        <vt:i4>8</vt:i4>
      </vt:variant>
      <vt:variant>
        <vt:i4>0</vt:i4>
      </vt:variant>
      <vt:variant>
        <vt:i4>5</vt:i4>
      </vt:variant>
      <vt:variant>
        <vt:lpwstr/>
      </vt:variant>
      <vt:variant>
        <vt:lpwstr>_Toc443920043</vt:lpwstr>
      </vt:variant>
      <vt:variant>
        <vt:i4>1966133</vt:i4>
      </vt:variant>
      <vt:variant>
        <vt:i4>2</vt:i4>
      </vt:variant>
      <vt:variant>
        <vt:i4>0</vt:i4>
      </vt:variant>
      <vt:variant>
        <vt:i4>5</vt:i4>
      </vt:variant>
      <vt:variant>
        <vt:lpwstr/>
      </vt:variant>
      <vt:variant>
        <vt:lpwstr>_Toc443920042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Le Tung</dc:creator>
  <cp:keywords/>
  <cp:lastModifiedBy>Duc Tran</cp:lastModifiedBy>
  <cp:revision>25</cp:revision>
  <cp:lastPrinted>2016-03-07T21:06:00Z</cp:lastPrinted>
  <dcterms:created xsi:type="dcterms:W3CDTF">2016-03-07T21:06:00Z</dcterms:created>
  <dcterms:modified xsi:type="dcterms:W3CDTF">2016-03-31T16:06:00Z</dcterms:modified>
</cp:coreProperties>
</file>